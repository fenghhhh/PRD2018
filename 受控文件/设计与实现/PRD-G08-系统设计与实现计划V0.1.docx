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pPr>
      <w:bookmarkStart w:id="146" w:name="_GoBack"/>
      <w:bookmarkEnd w:id="146"/>
    </w:p>
    <w:p>
      <w:pPr>
        <w:ind w:firstLine="480"/>
      </w:pPr>
    </w:p>
    <w:p>
      <w:pPr>
        <w:ind w:firstLine="480"/>
      </w:pPr>
    </w:p>
    <w:p>
      <w:pPr>
        <w:ind w:firstLine="480"/>
      </w:pPr>
    </w:p>
    <w:p>
      <w:pPr>
        <w:ind w:left="3720" w:firstLine="60"/>
      </w:pPr>
      <w:r>
        <w:rPr>
          <w:sz w:val="48"/>
          <w:szCs w:val="48"/>
        </w:rPr>
        <w:drawing>
          <wp:inline distT="0" distB="0" distL="114300" distR="114300">
            <wp:extent cx="1047115" cy="1044575"/>
            <wp:effectExtent l="0" t="0" r="0" b="0"/>
            <wp:docPr id="1026" name="图片 1" descr="C:\Users\ssyhh\AppData\Local\Microsoft\Windows\INetCache\Content.Word\灯泡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图片 1" descr="C:\Users\ssyhh\AppData\Local\Microsoft\Windows\INetCache\Content.Word\灯泡 (6).png"/>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047115" cy="1045209"/>
                    </a:xfrm>
                    <a:prstGeom prst="rect">
                      <a:avLst/>
                    </a:prstGeom>
                  </pic:spPr>
                </pic:pic>
              </a:graphicData>
            </a:graphic>
          </wp:inline>
        </w:drawing>
      </w:r>
    </w:p>
    <w:p>
      <w:pPr>
        <w:ind w:firstLine="960"/>
        <w:jc w:val="center"/>
        <w:rPr>
          <w:sz w:val="48"/>
          <w:szCs w:val="48"/>
        </w:rPr>
      </w:pPr>
      <w:r>
        <w:rPr>
          <w:rFonts w:hint="eastAsia"/>
          <w:sz w:val="48"/>
          <w:szCs w:val="48"/>
        </w:rPr>
        <w:t>G</w:t>
      </w:r>
      <w:r>
        <w:rPr>
          <w:rFonts w:hint="eastAsia"/>
          <w:sz w:val="48"/>
          <w:szCs w:val="48"/>
          <w:lang w:val="en-US" w:eastAsia="zh-CN"/>
        </w:rPr>
        <w:t>08</w:t>
      </w:r>
      <w:r>
        <w:rPr>
          <w:rFonts w:hint="eastAsia"/>
          <w:sz w:val="48"/>
          <w:szCs w:val="48"/>
        </w:rPr>
        <w:t>小组</w:t>
      </w:r>
    </w:p>
    <w:p>
      <w:pPr>
        <w:ind w:firstLine="960"/>
        <w:jc w:val="center"/>
        <w:rPr>
          <w:sz w:val="48"/>
          <w:szCs w:val="48"/>
        </w:rPr>
      </w:pPr>
      <w:r>
        <w:rPr>
          <w:rFonts w:hint="eastAsia"/>
          <w:sz w:val="48"/>
          <w:szCs w:val="48"/>
        </w:rPr>
        <w:t>软件工程系列课程教学辅助网站</w:t>
      </w:r>
    </w:p>
    <w:p>
      <w:pPr>
        <w:ind w:firstLine="960"/>
        <w:jc w:val="center"/>
        <w:rPr>
          <w:sz w:val="48"/>
          <w:szCs w:val="48"/>
        </w:rPr>
      </w:pPr>
      <w:r>
        <w:rPr>
          <w:rFonts w:hint="eastAsia"/>
          <w:sz w:val="48"/>
          <w:szCs w:val="48"/>
          <w:lang w:val="en-US" w:eastAsia="zh-CN"/>
        </w:rPr>
        <w:t>系统设计与实现计划</w:t>
      </w:r>
    </w:p>
    <w:p>
      <w:pPr>
        <w:ind w:firstLine="960"/>
        <w:jc w:val="center"/>
        <w:rPr>
          <w:sz w:val="48"/>
          <w:szCs w:val="48"/>
        </w:rPr>
      </w:pPr>
    </w:p>
    <w:p>
      <w:pPr>
        <w:ind w:firstLine="480"/>
      </w:pPr>
    </w:p>
    <w:p>
      <w:pPr>
        <w:ind w:firstLine="562"/>
        <w:jc w:val="center"/>
        <w:rPr>
          <w:b/>
          <w:bCs/>
          <w:sz w:val="28"/>
          <w:szCs w:val="28"/>
        </w:rPr>
      </w:pPr>
      <w:r>
        <w:rPr>
          <w:rFonts w:hint="eastAsia"/>
          <w:b/>
          <w:bCs/>
          <w:sz w:val="28"/>
          <w:szCs w:val="28"/>
        </w:rPr>
        <w:drawing>
          <wp:inline distT="0" distB="0" distL="114300" distR="114300">
            <wp:extent cx="1762125" cy="1743075"/>
            <wp:effectExtent l="0" t="0" r="9525" b="9525"/>
            <wp:docPr id="1027"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图片 2" descr="图片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762125" cy="1743075"/>
                    </a:xfrm>
                    <a:prstGeom prst="rect">
                      <a:avLst/>
                    </a:prstGeom>
                  </pic:spPr>
                </pic:pic>
              </a:graphicData>
            </a:graphic>
          </wp:inline>
        </w:drawing>
      </w:r>
    </w:p>
    <w:p>
      <w:pPr>
        <w:ind w:firstLine="562"/>
        <w:jc w:val="center"/>
        <w:rPr>
          <w:b/>
          <w:bCs/>
          <w:sz w:val="28"/>
          <w:szCs w:val="28"/>
        </w:rPr>
      </w:pPr>
    </w:p>
    <w:p>
      <w:pPr>
        <w:ind w:firstLine="562"/>
        <w:jc w:val="center"/>
        <w:rPr>
          <w:b/>
          <w:bCs/>
          <w:sz w:val="28"/>
          <w:szCs w:val="28"/>
        </w:rPr>
      </w:pPr>
    </w:p>
    <w:p>
      <w:pPr>
        <w:ind w:firstLine="562"/>
        <w:jc w:val="center"/>
        <w:rPr>
          <w:b/>
          <w:bCs/>
          <w:sz w:val="28"/>
          <w:szCs w:val="28"/>
        </w:rPr>
      </w:pP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5"/>
        <w:gridCol w:w="1451"/>
        <w:gridCol w:w="47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5" w:type="dxa"/>
            <w:vMerge w:val="restart"/>
            <w:shd w:val="clear" w:color="auto" w:fill="auto"/>
          </w:tcPr>
          <w:p>
            <w:pPr>
              <w:ind w:firstLine="480"/>
              <w:jc w:val="left"/>
            </w:pPr>
            <w:r>
              <w:rPr>
                <w:rFonts w:hint="eastAsia"/>
              </w:rPr>
              <w:t>文件</w:t>
            </w:r>
            <w:r>
              <w:t>状态：</w:t>
            </w:r>
          </w:p>
          <w:p>
            <w:pPr>
              <w:ind w:firstLine="480"/>
              <w:jc w:val="left"/>
            </w:pPr>
            <w:r>
              <w:rPr>
                <w:rFonts w:hint="eastAsia"/>
              </w:rPr>
              <w:t xml:space="preserve">[ </w:t>
            </w:r>
            <w:r>
              <w:t>√</w:t>
            </w:r>
            <w:r>
              <w:rPr>
                <w:rFonts w:hint="eastAsia"/>
              </w:rPr>
              <w:t xml:space="preserve"> ]</w:t>
            </w:r>
            <w:r>
              <w:t xml:space="preserve"> </w:t>
            </w:r>
            <w:r>
              <w:rPr>
                <w:rFonts w:hint="eastAsia"/>
              </w:rPr>
              <w:t>草稿</w:t>
            </w:r>
          </w:p>
          <w:p>
            <w:pPr>
              <w:ind w:firstLine="480"/>
              <w:jc w:val="left"/>
            </w:pPr>
            <w:r>
              <w:t>[</w:t>
            </w:r>
            <w:r>
              <w:rPr>
                <w:rFonts w:hint="eastAsia"/>
              </w:rPr>
              <w:t xml:space="preserve">  </w:t>
            </w:r>
            <w:r>
              <w:t xml:space="preserve">] </w:t>
            </w:r>
            <w:r>
              <w:rPr>
                <w:rFonts w:hint="eastAsia"/>
              </w:rPr>
              <w:t>正式发布</w:t>
            </w:r>
          </w:p>
          <w:p>
            <w:pPr>
              <w:ind w:firstLine="480"/>
              <w:jc w:val="left"/>
            </w:pPr>
            <w:r>
              <w:t>[</w:t>
            </w:r>
            <w:r>
              <w:rPr>
                <w:rFonts w:hint="eastAsia"/>
              </w:rPr>
              <w:t xml:space="preserve"> </w:t>
            </w:r>
            <w:r>
              <w:t xml:space="preserve"> ] </w:t>
            </w:r>
            <w:r>
              <w:rPr>
                <w:rFonts w:hint="eastAsia"/>
              </w:rPr>
              <w:t>正在</w:t>
            </w:r>
            <w:r>
              <w:t>修改</w:t>
            </w:r>
          </w:p>
        </w:tc>
        <w:tc>
          <w:tcPr>
            <w:tcW w:w="1451" w:type="dxa"/>
            <w:shd w:val="clear" w:color="auto" w:fill="D9D9D9"/>
          </w:tcPr>
          <w:p>
            <w:pPr>
              <w:jc w:val="left"/>
            </w:pPr>
            <w:r>
              <w:rPr>
                <w:rFonts w:hint="eastAsia"/>
              </w:rPr>
              <w:t>文件</w:t>
            </w:r>
            <w:r>
              <w:t>标识</w:t>
            </w:r>
            <w:r>
              <w:rPr>
                <w:rFonts w:hint="eastAsia"/>
              </w:rPr>
              <w:t>：</w:t>
            </w:r>
          </w:p>
        </w:tc>
        <w:tc>
          <w:tcPr>
            <w:tcW w:w="4760" w:type="dxa"/>
          </w:tcPr>
          <w:p>
            <w:pPr>
              <w:jc w:val="left"/>
            </w:pPr>
            <w:r>
              <w:rPr>
                <w:rFonts w:hint="eastAsia"/>
              </w:rPr>
              <w:t>G0</w:t>
            </w:r>
            <w:r>
              <w:rPr>
                <w:rFonts w:hint="eastAsia"/>
                <w:lang w:val="en-US" w:eastAsia="zh-CN"/>
              </w:rPr>
              <w:t>8</w:t>
            </w:r>
            <w:r>
              <w:rPr>
                <w:rFonts w:hint="eastAsia"/>
              </w:rPr>
              <w:t>-</w:t>
            </w:r>
            <w:r>
              <w:rPr>
                <w:rFonts w:hint="eastAsia"/>
                <w:lang w:val="en-US" w:eastAsia="zh-CN"/>
              </w:rPr>
              <w:t>系统设计与实现计划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5" w:type="dxa"/>
            <w:vMerge w:val="continue"/>
            <w:shd w:val="clear" w:color="auto" w:fill="auto"/>
          </w:tcPr>
          <w:p>
            <w:pPr>
              <w:ind w:firstLine="480"/>
              <w:jc w:val="left"/>
            </w:pPr>
          </w:p>
        </w:tc>
        <w:tc>
          <w:tcPr>
            <w:tcW w:w="1451" w:type="dxa"/>
            <w:shd w:val="clear" w:color="auto" w:fill="D9D9D9"/>
          </w:tcPr>
          <w:p>
            <w:pPr>
              <w:jc w:val="left"/>
            </w:pPr>
            <w:r>
              <w:rPr>
                <w:rFonts w:hint="eastAsia"/>
              </w:rPr>
              <w:t>当前</w:t>
            </w:r>
            <w:r>
              <w:t>版本：</w:t>
            </w:r>
          </w:p>
        </w:tc>
        <w:tc>
          <w:tcPr>
            <w:tcW w:w="4760" w:type="dxa"/>
          </w:tcPr>
          <w:p>
            <w:pPr>
              <w:jc w:val="left"/>
              <w:rPr>
                <w:rFonts w:hint="eastAsia" w:eastAsia="宋体"/>
                <w:lang w:val="en-US" w:eastAsia="zh-CN"/>
              </w:rPr>
            </w:pPr>
            <w:r>
              <w:rPr>
                <w:rFonts w:hint="eastAsia"/>
              </w:rPr>
              <w:t>V</w:t>
            </w:r>
            <w:r>
              <w:rPr>
                <w:rFonts w:hint="eastAsia"/>
                <w:lang w:val="en-US" w:eastAsia="zh-CN"/>
              </w:rPr>
              <w:t>0</w:t>
            </w:r>
            <w:r>
              <w:rPr>
                <w:rFonts w:hint="eastAsia"/>
              </w:rPr>
              <w:t>.</w:t>
            </w:r>
            <w:r>
              <w:rPr>
                <w:rFonts w:hint="eastAsia"/>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5" w:type="dxa"/>
            <w:vMerge w:val="continue"/>
            <w:shd w:val="clear" w:color="auto" w:fill="auto"/>
          </w:tcPr>
          <w:p>
            <w:pPr>
              <w:ind w:firstLine="480"/>
              <w:jc w:val="left"/>
            </w:pPr>
          </w:p>
        </w:tc>
        <w:tc>
          <w:tcPr>
            <w:tcW w:w="1451" w:type="dxa"/>
            <w:shd w:val="clear" w:color="auto" w:fill="D9D9D9"/>
          </w:tcPr>
          <w:p>
            <w:r>
              <w:rPr>
                <w:rFonts w:hint="eastAsia"/>
              </w:rPr>
              <w:t>作者：</w:t>
            </w:r>
          </w:p>
        </w:tc>
        <w:tc>
          <w:tcPr>
            <w:tcW w:w="4760" w:type="dxa"/>
          </w:tcPr>
          <w:p>
            <w:pPr>
              <w:jc w:val="left"/>
              <w:rPr>
                <w:rFonts w:hint="eastAsia" w:eastAsia="宋体" w:cs="Calibri"/>
                <w:lang w:val="en-US" w:eastAsia="zh-CN"/>
              </w:rPr>
            </w:pPr>
            <w:r>
              <w:rPr>
                <w:rFonts w:hint="eastAsia" w:cs="Calibri"/>
                <w:lang w:val="en-US" w:eastAsia="zh-CN"/>
              </w:rPr>
              <w:t>刘向辉 左文正 陈祥斌 涂弘森 王安栋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5" w:type="dxa"/>
            <w:vMerge w:val="continue"/>
            <w:shd w:val="clear" w:color="auto" w:fill="auto"/>
          </w:tcPr>
          <w:p>
            <w:pPr>
              <w:ind w:firstLine="480"/>
              <w:jc w:val="left"/>
            </w:pPr>
          </w:p>
        </w:tc>
        <w:tc>
          <w:tcPr>
            <w:tcW w:w="1451" w:type="dxa"/>
            <w:shd w:val="clear" w:color="auto" w:fill="D9D9D9"/>
          </w:tcPr>
          <w:p>
            <w:pPr>
              <w:jc w:val="left"/>
            </w:pPr>
            <w:r>
              <w:rPr>
                <w:rFonts w:hint="eastAsia"/>
              </w:rPr>
              <w:t>完成</w:t>
            </w:r>
            <w:r>
              <w:t>日期：</w:t>
            </w:r>
          </w:p>
        </w:tc>
        <w:tc>
          <w:tcPr>
            <w:tcW w:w="4760" w:type="dxa"/>
          </w:tcPr>
          <w:p>
            <w:pPr>
              <w:jc w:val="left"/>
            </w:pPr>
            <w:r>
              <w:rPr>
                <w:rFonts w:hint="eastAsia"/>
              </w:rPr>
              <w:t>201</w:t>
            </w:r>
            <w:r>
              <w:rPr>
                <w:rFonts w:hint="eastAsia"/>
                <w:lang w:val="en-US" w:eastAsia="zh-CN"/>
              </w:rPr>
              <w:t>8</w:t>
            </w:r>
            <w:r>
              <w:rPr>
                <w:rFonts w:hint="eastAsia"/>
              </w:rPr>
              <w:t>年</w:t>
            </w:r>
            <w:r>
              <w:rPr>
                <w:rFonts w:hint="eastAsia"/>
                <w:lang w:val="en-US" w:eastAsia="zh-CN"/>
              </w:rPr>
              <w:t>12</w:t>
            </w:r>
            <w:r>
              <w:rPr>
                <w:rFonts w:hint="eastAsia"/>
              </w:rPr>
              <w:t>月</w:t>
            </w:r>
            <w:r>
              <w:rPr>
                <w:rFonts w:hint="eastAsia"/>
                <w:lang w:val="en-US" w:eastAsia="zh-CN"/>
              </w:rPr>
              <w:t>30</w:t>
            </w:r>
            <w:r>
              <w:rPr>
                <w:rFonts w:hint="eastAsia"/>
              </w:rPr>
              <w:t>日</w:t>
            </w:r>
          </w:p>
        </w:tc>
      </w:tr>
    </w:tbl>
    <w:p>
      <w:pPr>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pPr>
    </w:p>
    <w:p>
      <w:pPr>
        <w:ind w:firstLine="723"/>
        <w:jc w:val="center"/>
        <w:rPr>
          <w:b/>
          <w:sz w:val="36"/>
        </w:rPr>
      </w:pPr>
      <w:r>
        <w:rPr>
          <w:rFonts w:hint="eastAsia"/>
          <w:b/>
          <w:sz w:val="36"/>
        </w:rPr>
        <w:t>版本</w:t>
      </w:r>
      <w:r>
        <w:rPr>
          <w:b/>
          <w:sz w:val="36"/>
        </w:rPr>
        <w:t>历史</w:t>
      </w:r>
    </w:p>
    <w:tbl>
      <w:tblPr>
        <w:tblStyle w:val="12"/>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8"/>
        <w:gridCol w:w="1452"/>
        <w:gridCol w:w="1878"/>
        <w:gridCol w:w="2082"/>
        <w:gridCol w:w="20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38" w:type="dxa"/>
            <w:shd w:val="clear" w:color="auto" w:fill="D9D9D9"/>
          </w:tcPr>
          <w:p>
            <w:pPr>
              <w:jc w:val="center"/>
              <w:rPr>
                <w:rFonts w:ascii="宋体" w:hAnsi="宋体"/>
              </w:rPr>
            </w:pPr>
            <w:r>
              <w:rPr>
                <w:rFonts w:hint="eastAsia" w:ascii="宋体" w:hAnsi="宋体"/>
              </w:rPr>
              <w:t>版本/状态</w:t>
            </w:r>
          </w:p>
        </w:tc>
        <w:tc>
          <w:tcPr>
            <w:tcW w:w="1452" w:type="dxa"/>
            <w:shd w:val="clear" w:color="auto" w:fill="D9D9D9"/>
          </w:tcPr>
          <w:p>
            <w:pPr>
              <w:jc w:val="center"/>
              <w:rPr>
                <w:rFonts w:ascii="宋体" w:hAnsi="宋体"/>
              </w:rPr>
            </w:pPr>
            <w:r>
              <w:rPr>
                <w:rFonts w:hint="eastAsia" w:ascii="宋体" w:hAnsi="宋体"/>
              </w:rPr>
              <w:t>参与者</w:t>
            </w:r>
          </w:p>
        </w:tc>
        <w:tc>
          <w:tcPr>
            <w:tcW w:w="1878" w:type="dxa"/>
            <w:shd w:val="clear" w:color="auto" w:fill="D9D9D9"/>
          </w:tcPr>
          <w:p>
            <w:pPr>
              <w:jc w:val="center"/>
              <w:rPr>
                <w:rFonts w:ascii="宋体" w:hAnsi="宋体"/>
              </w:rPr>
            </w:pPr>
            <w:r>
              <w:rPr>
                <w:rFonts w:hint="eastAsia" w:ascii="宋体" w:hAnsi="宋体"/>
              </w:rPr>
              <w:t>起止日期</w:t>
            </w:r>
          </w:p>
        </w:tc>
        <w:tc>
          <w:tcPr>
            <w:tcW w:w="2082" w:type="dxa"/>
            <w:shd w:val="clear" w:color="auto" w:fill="D9D9D9"/>
          </w:tcPr>
          <w:p>
            <w:pPr>
              <w:jc w:val="center"/>
              <w:rPr>
                <w:rFonts w:ascii="宋体" w:hAnsi="宋体"/>
              </w:rPr>
            </w:pPr>
            <w:r>
              <w:rPr>
                <w:rFonts w:hint="eastAsia" w:ascii="宋体" w:hAnsi="宋体"/>
              </w:rPr>
              <w:t>备注</w:t>
            </w:r>
          </w:p>
        </w:tc>
        <w:tc>
          <w:tcPr>
            <w:tcW w:w="2071" w:type="dxa"/>
            <w:shd w:val="clear" w:color="auto" w:fill="D9D9D9"/>
          </w:tcPr>
          <w:p>
            <w:pPr>
              <w:jc w:val="center"/>
              <w:rPr>
                <w:rFonts w:hint="eastAsia" w:ascii="宋体" w:hAnsi="宋体"/>
              </w:rPr>
            </w:pPr>
            <w:r>
              <w:rPr>
                <w:rFonts w:hint="eastAsia" w:ascii="宋体" w:hAnsi="宋体"/>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8" w:type="dxa"/>
          </w:tcPr>
          <w:p>
            <w:pPr>
              <w:jc w:val="center"/>
              <w:rPr>
                <w:rFonts w:ascii="宋体" w:hAnsi="宋体"/>
              </w:rPr>
            </w:pPr>
            <w:r>
              <w:rPr>
                <w:rFonts w:hint="eastAsia" w:ascii="宋体" w:hAnsi="宋体"/>
              </w:rPr>
              <w:t>V</w:t>
            </w:r>
            <w:r>
              <w:rPr>
                <w:rFonts w:hint="eastAsia" w:ascii="宋体" w:hAnsi="宋体"/>
                <w:lang w:val="en-US" w:eastAsia="zh-CN"/>
              </w:rPr>
              <w:t>0.1</w:t>
            </w:r>
          </w:p>
        </w:tc>
        <w:tc>
          <w:tcPr>
            <w:tcW w:w="1452" w:type="dxa"/>
          </w:tcPr>
          <w:p>
            <w:pPr>
              <w:jc w:val="center"/>
              <w:rPr>
                <w:rFonts w:hint="eastAsia" w:ascii="宋体" w:hAnsi="宋体" w:eastAsia="宋体"/>
                <w:lang w:val="en-US" w:eastAsia="zh-CN"/>
              </w:rPr>
            </w:pPr>
            <w:r>
              <w:rPr>
                <w:rFonts w:hint="eastAsia" w:cs="Calibri"/>
                <w:lang w:val="en-US" w:eastAsia="zh-CN"/>
              </w:rPr>
              <w:t>刘向辉 左文正 陈祥斌 涂弘森 王安栋</w:t>
            </w:r>
          </w:p>
        </w:tc>
        <w:tc>
          <w:tcPr>
            <w:tcW w:w="1878" w:type="dxa"/>
          </w:tcPr>
          <w:p>
            <w:pPr>
              <w:jc w:val="left"/>
              <w:rPr>
                <w:rFonts w:hint="eastAsia" w:ascii="宋体" w:hAnsi="宋体" w:eastAsia="宋体"/>
                <w:lang w:eastAsia="zh-CN"/>
              </w:rPr>
            </w:pPr>
            <w:r>
              <w:rPr>
                <w:rFonts w:hint="eastAsia" w:ascii="宋体" w:hAnsi="宋体"/>
                <w:lang w:val="en-US" w:eastAsia="zh-CN"/>
              </w:rPr>
              <w:t>2018年12月30日</w:t>
            </w:r>
          </w:p>
        </w:tc>
        <w:tc>
          <w:tcPr>
            <w:tcW w:w="2082" w:type="dxa"/>
          </w:tcPr>
          <w:p>
            <w:pPr>
              <w:jc w:val="center"/>
              <w:rPr>
                <w:rFonts w:hint="eastAsia" w:ascii="宋体" w:hAnsi="宋体"/>
              </w:rPr>
            </w:pPr>
            <w:r>
              <w:rPr>
                <w:rFonts w:hint="eastAsia" w:ascii="宋体" w:hAnsi="宋体"/>
              </w:rPr>
              <w:t>完成</w:t>
            </w:r>
            <w:r>
              <w:rPr>
                <w:rFonts w:hint="eastAsia" w:ascii="宋体" w:hAnsi="宋体"/>
                <w:lang w:val="en-US" w:eastAsia="zh-CN"/>
              </w:rPr>
              <w:t>系统设计与实现计划初稿</w:t>
            </w:r>
          </w:p>
        </w:tc>
        <w:tc>
          <w:tcPr>
            <w:tcW w:w="2071" w:type="dxa"/>
          </w:tcPr>
          <w:p>
            <w:pPr>
              <w:jc w:val="center"/>
              <w:rPr>
                <w:rFonts w:hint="eastAsia" w:ascii="宋体" w:hAnsi="宋体" w:eastAsia="宋体"/>
                <w:lang w:val="en-US" w:eastAsia="zh-CN"/>
              </w:rPr>
            </w:pPr>
            <w:r>
              <w:rPr>
                <w:rFonts w:hint="eastAsia" w:ascii="宋体" w:hAnsi="宋体"/>
                <w:lang w:val="en-US" w:eastAsia="zh-CN"/>
              </w:rPr>
              <w:t>刘向辉</w:t>
            </w:r>
          </w:p>
        </w:tc>
      </w:tr>
    </w:tbl>
    <w:p>
      <w:pPr>
        <w:sectPr>
          <w:headerReference r:id="rId5" w:type="default"/>
          <w:pgSz w:w="11906" w:h="16838"/>
          <w:pgMar w:top="1440" w:right="1800" w:bottom="1440" w:left="1800" w:header="851" w:footer="992" w:gutter="0"/>
          <w:pgNumType w:fmt="decimal"/>
          <w:cols w:space="425" w:num="1"/>
          <w:docGrid w:type="lines" w:linePitch="312" w:charSpace="0"/>
        </w:sectPr>
      </w:pPr>
    </w:p>
    <w:p>
      <w:pPr>
        <w:spacing w:before="0" w:after="0" w:line="240" w:lineRule="auto"/>
        <w:ind w:left="0" w:leftChars="0" w:right="0" w:rightChars="0" w:firstLine="0" w:firstLineChars="0"/>
        <w:jc w:val="center"/>
      </w:pPr>
      <w:r>
        <w:rPr>
          <w:rFonts w:ascii="宋体" w:hAnsi="宋体" w:eastAsia="宋体"/>
          <w:sz w:val="21"/>
        </w:rPr>
        <w:t>目录</w:t>
      </w:r>
    </w:p>
    <w:p>
      <w:pPr>
        <w:pStyle w:val="8"/>
        <w:tabs>
          <w:tab w:val="right" w:leader="dot" w:pos="8306"/>
        </w:tabs>
      </w:pPr>
      <w:r>
        <w:rPr>
          <w:rFonts w:ascii="宋体" w:hAnsi="宋体" w:eastAsia="宋体"/>
          <w:sz w:val="21"/>
        </w:rPr>
        <w:fldChar w:fldCharType="begin"/>
      </w:r>
      <w:r>
        <w:rPr>
          <w:rFonts w:ascii="宋体" w:hAnsi="宋体" w:eastAsia="宋体"/>
          <w:sz w:val="21"/>
        </w:rPr>
        <w:instrText xml:space="preserve">TOC \o "1-3" \h \u </w:instrText>
      </w:r>
      <w:r>
        <w:rPr>
          <w:rFonts w:ascii="宋体" w:hAnsi="宋体" w:eastAsia="宋体"/>
          <w:sz w:val="21"/>
        </w:rPr>
        <w:fldChar w:fldCharType="separate"/>
      </w:r>
      <w:r>
        <w:rPr>
          <w:rFonts w:ascii="宋体" w:hAnsi="宋体" w:eastAsia="宋体"/>
        </w:rPr>
        <w:fldChar w:fldCharType="begin"/>
      </w:r>
      <w:r>
        <w:rPr>
          <w:rFonts w:ascii="宋体" w:hAnsi="宋体" w:eastAsia="宋体"/>
        </w:rPr>
        <w:instrText xml:space="preserve"> HYPERLINK \l _Toc15614 </w:instrText>
      </w:r>
      <w:r>
        <w:rPr>
          <w:rFonts w:ascii="宋体" w:hAnsi="宋体" w:eastAsia="宋体"/>
        </w:rPr>
        <w:fldChar w:fldCharType="separate"/>
      </w:r>
      <w:r>
        <w:rPr>
          <w:rFonts w:hint="eastAsia"/>
          <w:lang w:val="en-US" w:eastAsia="zh-CN"/>
        </w:rPr>
        <w:t>1. 目的</w:t>
      </w:r>
      <w:r>
        <w:tab/>
      </w:r>
      <w:r>
        <w:fldChar w:fldCharType="begin"/>
      </w:r>
      <w:r>
        <w:instrText xml:space="preserve"> PAGEREF _Toc15614 </w:instrText>
      </w:r>
      <w:r>
        <w:fldChar w:fldCharType="separate"/>
      </w:r>
      <w:r>
        <w:t>4</w:t>
      </w:r>
      <w:r>
        <w:fldChar w:fldCharType="end"/>
      </w:r>
      <w:r>
        <w:rPr>
          <w:rFonts w:ascii="宋体" w:hAnsi="宋体" w:eastAsia="宋体"/>
        </w:rPr>
        <w:fldChar w:fldCharType="end"/>
      </w:r>
    </w:p>
    <w:p>
      <w:pPr>
        <w:pStyle w:val="9"/>
        <w:tabs>
          <w:tab w:val="right" w:leader="dot" w:pos="8306"/>
        </w:tabs>
      </w:pPr>
      <w:r>
        <w:rPr>
          <w:rFonts w:ascii="宋体" w:hAnsi="宋体" w:eastAsia="宋体"/>
        </w:rPr>
        <w:fldChar w:fldCharType="begin"/>
      </w:r>
      <w:r>
        <w:rPr>
          <w:rFonts w:ascii="宋体" w:hAnsi="宋体" w:eastAsia="宋体"/>
        </w:rPr>
        <w:instrText xml:space="preserve"> HYPERLINK \l _Toc13961 </w:instrText>
      </w:r>
      <w:r>
        <w:rPr>
          <w:rFonts w:ascii="宋体" w:hAnsi="宋体" w:eastAsia="宋体"/>
        </w:rPr>
        <w:fldChar w:fldCharType="separate"/>
      </w:r>
      <w:r>
        <w:rPr>
          <w:rFonts w:hint="eastAsia"/>
          <w:lang w:val="en-US" w:eastAsia="zh-CN"/>
        </w:rPr>
        <w:t>1.1参考资料</w:t>
      </w:r>
      <w:r>
        <w:tab/>
      </w:r>
      <w:r>
        <w:fldChar w:fldCharType="begin"/>
      </w:r>
      <w:r>
        <w:instrText xml:space="preserve"> PAGEREF _Toc13961 </w:instrText>
      </w:r>
      <w:r>
        <w:fldChar w:fldCharType="separate"/>
      </w:r>
      <w:r>
        <w:t>4</w:t>
      </w:r>
      <w:r>
        <w:fldChar w:fldCharType="end"/>
      </w:r>
      <w:r>
        <w:rPr>
          <w:rFonts w:ascii="宋体" w:hAnsi="宋体" w:eastAsia="宋体"/>
        </w:rPr>
        <w:fldChar w:fldCharType="end"/>
      </w:r>
    </w:p>
    <w:p>
      <w:pPr>
        <w:pStyle w:val="8"/>
        <w:tabs>
          <w:tab w:val="right" w:leader="dot" w:pos="8306"/>
        </w:tabs>
      </w:pPr>
      <w:r>
        <w:rPr>
          <w:rFonts w:ascii="宋体" w:hAnsi="宋体" w:eastAsia="宋体"/>
        </w:rPr>
        <w:fldChar w:fldCharType="begin"/>
      </w:r>
      <w:r>
        <w:rPr>
          <w:rFonts w:ascii="宋体" w:hAnsi="宋体" w:eastAsia="宋体"/>
        </w:rPr>
        <w:instrText xml:space="preserve"> HYPERLINK \l _Toc17023 </w:instrText>
      </w:r>
      <w:r>
        <w:rPr>
          <w:rFonts w:ascii="宋体" w:hAnsi="宋体" w:eastAsia="宋体"/>
        </w:rPr>
        <w:fldChar w:fldCharType="separate"/>
      </w:r>
      <w:r>
        <w:rPr>
          <w:rFonts w:hint="eastAsia"/>
          <w:lang w:val="en-US" w:eastAsia="zh-CN"/>
        </w:rPr>
        <w:t>2. 关键技术概述</w:t>
      </w:r>
      <w:r>
        <w:tab/>
      </w:r>
      <w:r>
        <w:fldChar w:fldCharType="begin"/>
      </w:r>
      <w:r>
        <w:instrText xml:space="preserve"> PAGEREF _Toc17023 </w:instrText>
      </w:r>
      <w:r>
        <w:fldChar w:fldCharType="separate"/>
      </w:r>
      <w:r>
        <w:t>4</w:t>
      </w:r>
      <w:r>
        <w:fldChar w:fldCharType="end"/>
      </w:r>
      <w:r>
        <w:rPr>
          <w:rFonts w:ascii="宋体" w:hAnsi="宋体" w:eastAsia="宋体"/>
        </w:rPr>
        <w:fldChar w:fldCharType="end"/>
      </w:r>
    </w:p>
    <w:p>
      <w:pPr>
        <w:pStyle w:val="9"/>
        <w:tabs>
          <w:tab w:val="right" w:leader="dot" w:pos="8306"/>
        </w:tabs>
      </w:pPr>
      <w:r>
        <w:rPr>
          <w:rFonts w:ascii="宋体" w:hAnsi="宋体" w:eastAsia="宋体"/>
        </w:rPr>
        <w:fldChar w:fldCharType="begin"/>
      </w:r>
      <w:r>
        <w:rPr>
          <w:rFonts w:ascii="宋体" w:hAnsi="宋体" w:eastAsia="宋体"/>
        </w:rPr>
        <w:instrText xml:space="preserve"> HYPERLINK \l _Toc24711 </w:instrText>
      </w:r>
      <w:r>
        <w:rPr>
          <w:rFonts w:ascii="宋体" w:hAnsi="宋体" w:eastAsia="宋体"/>
        </w:rPr>
        <w:fldChar w:fldCharType="separate"/>
      </w:r>
      <w:r>
        <w:rPr>
          <w:rFonts w:hint="eastAsia"/>
          <w:lang w:val="en-US" w:eastAsia="zh-CN"/>
        </w:rPr>
        <w:t>2.1B/S架构简介</w:t>
      </w:r>
      <w:r>
        <w:tab/>
      </w:r>
      <w:r>
        <w:fldChar w:fldCharType="begin"/>
      </w:r>
      <w:r>
        <w:instrText xml:space="preserve"> PAGEREF _Toc24711 </w:instrText>
      </w:r>
      <w:r>
        <w:fldChar w:fldCharType="separate"/>
      </w:r>
      <w:r>
        <w:t>4</w:t>
      </w:r>
      <w:r>
        <w:fldChar w:fldCharType="end"/>
      </w:r>
      <w:r>
        <w:rPr>
          <w:rFonts w:ascii="宋体" w:hAnsi="宋体" w:eastAsia="宋体"/>
        </w:rPr>
        <w:fldChar w:fldCharType="end"/>
      </w:r>
    </w:p>
    <w:p>
      <w:pPr>
        <w:pStyle w:val="9"/>
        <w:tabs>
          <w:tab w:val="right" w:leader="dot" w:pos="8306"/>
        </w:tabs>
      </w:pPr>
      <w:r>
        <w:rPr>
          <w:rFonts w:ascii="宋体" w:hAnsi="宋体" w:eastAsia="宋体"/>
        </w:rPr>
        <w:fldChar w:fldCharType="begin"/>
      </w:r>
      <w:r>
        <w:rPr>
          <w:rFonts w:ascii="宋体" w:hAnsi="宋体" w:eastAsia="宋体"/>
        </w:rPr>
        <w:instrText xml:space="preserve"> HYPERLINK \l _Toc32160 </w:instrText>
      </w:r>
      <w:r>
        <w:rPr>
          <w:rFonts w:ascii="宋体" w:hAnsi="宋体" w:eastAsia="宋体"/>
        </w:rPr>
        <w:fldChar w:fldCharType="separate"/>
      </w:r>
      <w:r>
        <w:rPr>
          <w:rFonts w:hint="eastAsia"/>
          <w:lang w:val="en-US" w:eastAsia="zh-CN"/>
        </w:rPr>
        <w:t>2.2MySql数据库简介</w:t>
      </w:r>
      <w:r>
        <w:tab/>
      </w:r>
      <w:r>
        <w:fldChar w:fldCharType="begin"/>
      </w:r>
      <w:r>
        <w:instrText xml:space="preserve"> PAGEREF _Toc32160 </w:instrText>
      </w:r>
      <w:r>
        <w:fldChar w:fldCharType="separate"/>
      </w:r>
      <w:r>
        <w:t>5</w:t>
      </w:r>
      <w:r>
        <w:fldChar w:fldCharType="end"/>
      </w:r>
      <w:r>
        <w:rPr>
          <w:rFonts w:ascii="宋体" w:hAnsi="宋体" w:eastAsia="宋体"/>
        </w:rPr>
        <w:fldChar w:fldCharType="end"/>
      </w:r>
    </w:p>
    <w:p>
      <w:pPr>
        <w:pStyle w:val="9"/>
        <w:tabs>
          <w:tab w:val="right" w:leader="dot" w:pos="8306"/>
        </w:tabs>
      </w:pPr>
      <w:r>
        <w:rPr>
          <w:rFonts w:ascii="宋体" w:hAnsi="宋体" w:eastAsia="宋体"/>
        </w:rPr>
        <w:fldChar w:fldCharType="begin"/>
      </w:r>
      <w:r>
        <w:rPr>
          <w:rFonts w:ascii="宋体" w:hAnsi="宋体" w:eastAsia="宋体"/>
        </w:rPr>
        <w:instrText xml:space="preserve"> HYPERLINK \l _Toc18933 </w:instrText>
      </w:r>
      <w:r>
        <w:rPr>
          <w:rFonts w:ascii="宋体" w:hAnsi="宋体" w:eastAsia="宋体"/>
        </w:rPr>
        <w:fldChar w:fldCharType="separate"/>
      </w:r>
      <w:r>
        <w:rPr>
          <w:rFonts w:hint="eastAsia"/>
          <w:lang w:val="en-US" w:eastAsia="zh-CN"/>
        </w:rPr>
        <w:t>2.3墨刀界面原型工具简介</w:t>
      </w:r>
      <w:r>
        <w:tab/>
      </w:r>
      <w:r>
        <w:fldChar w:fldCharType="begin"/>
      </w:r>
      <w:r>
        <w:instrText xml:space="preserve"> PAGEREF _Toc18933 </w:instrText>
      </w:r>
      <w:r>
        <w:fldChar w:fldCharType="separate"/>
      </w:r>
      <w:r>
        <w:t>5</w:t>
      </w:r>
      <w:r>
        <w:fldChar w:fldCharType="end"/>
      </w:r>
      <w:r>
        <w:rPr>
          <w:rFonts w:ascii="宋体" w:hAnsi="宋体" w:eastAsia="宋体"/>
        </w:rPr>
        <w:fldChar w:fldCharType="end"/>
      </w:r>
    </w:p>
    <w:p>
      <w:pPr>
        <w:pStyle w:val="9"/>
        <w:tabs>
          <w:tab w:val="right" w:leader="dot" w:pos="8306"/>
        </w:tabs>
      </w:pPr>
      <w:r>
        <w:rPr>
          <w:rFonts w:ascii="宋体" w:hAnsi="宋体" w:eastAsia="宋体"/>
        </w:rPr>
        <w:fldChar w:fldCharType="begin"/>
      </w:r>
      <w:r>
        <w:rPr>
          <w:rFonts w:ascii="宋体" w:hAnsi="宋体" w:eastAsia="宋体"/>
        </w:rPr>
        <w:instrText xml:space="preserve"> HYPERLINK \l _Toc7817 </w:instrText>
      </w:r>
      <w:r>
        <w:rPr>
          <w:rFonts w:ascii="宋体" w:hAnsi="宋体" w:eastAsia="宋体"/>
        </w:rPr>
        <w:fldChar w:fldCharType="separate"/>
      </w:r>
      <w:r>
        <w:rPr>
          <w:rFonts w:hint="eastAsia"/>
          <w:lang w:val="en-US" w:eastAsia="zh-CN"/>
        </w:rPr>
        <w:t>2.4UML建模技术简介</w:t>
      </w:r>
      <w:r>
        <w:tab/>
      </w:r>
      <w:r>
        <w:fldChar w:fldCharType="begin"/>
      </w:r>
      <w:r>
        <w:instrText xml:space="preserve"> PAGEREF _Toc7817 </w:instrText>
      </w:r>
      <w:r>
        <w:fldChar w:fldCharType="separate"/>
      </w:r>
      <w:r>
        <w:t>5</w:t>
      </w:r>
      <w:r>
        <w:fldChar w:fldCharType="end"/>
      </w:r>
      <w:r>
        <w:rPr>
          <w:rFonts w:ascii="宋体" w:hAnsi="宋体" w:eastAsia="宋体"/>
        </w:rPr>
        <w:fldChar w:fldCharType="end"/>
      </w:r>
    </w:p>
    <w:p>
      <w:pPr>
        <w:pStyle w:val="8"/>
        <w:tabs>
          <w:tab w:val="right" w:leader="dot" w:pos="8306"/>
        </w:tabs>
      </w:pPr>
      <w:r>
        <w:rPr>
          <w:rFonts w:ascii="宋体" w:hAnsi="宋体" w:eastAsia="宋体"/>
        </w:rPr>
        <w:fldChar w:fldCharType="begin"/>
      </w:r>
      <w:r>
        <w:rPr>
          <w:rFonts w:ascii="宋体" w:hAnsi="宋体" w:eastAsia="宋体"/>
        </w:rPr>
        <w:instrText xml:space="preserve"> HYPERLINK \l _Toc18111 </w:instrText>
      </w:r>
      <w:r>
        <w:rPr>
          <w:rFonts w:ascii="宋体" w:hAnsi="宋体" w:eastAsia="宋体"/>
        </w:rPr>
        <w:fldChar w:fldCharType="separate"/>
      </w:r>
      <w:r>
        <w:rPr>
          <w:rFonts w:hint="eastAsia"/>
          <w:lang w:val="en-US" w:eastAsia="zh-CN"/>
        </w:rPr>
        <w:t>3.需求分析</w:t>
      </w:r>
      <w:r>
        <w:tab/>
      </w:r>
      <w:r>
        <w:fldChar w:fldCharType="begin"/>
      </w:r>
      <w:r>
        <w:instrText xml:space="preserve"> PAGEREF _Toc18111 </w:instrText>
      </w:r>
      <w:r>
        <w:fldChar w:fldCharType="separate"/>
      </w:r>
      <w:r>
        <w:t>7</w:t>
      </w:r>
      <w:r>
        <w:fldChar w:fldCharType="end"/>
      </w:r>
      <w:r>
        <w:rPr>
          <w:rFonts w:ascii="宋体" w:hAnsi="宋体" w:eastAsia="宋体"/>
        </w:rPr>
        <w:fldChar w:fldCharType="end"/>
      </w:r>
    </w:p>
    <w:p>
      <w:pPr>
        <w:pStyle w:val="9"/>
        <w:tabs>
          <w:tab w:val="right" w:leader="dot" w:pos="8306"/>
        </w:tabs>
      </w:pPr>
      <w:r>
        <w:rPr>
          <w:rFonts w:ascii="宋体" w:hAnsi="宋体" w:eastAsia="宋体"/>
        </w:rPr>
        <w:fldChar w:fldCharType="begin"/>
      </w:r>
      <w:r>
        <w:rPr>
          <w:rFonts w:ascii="宋体" w:hAnsi="宋体" w:eastAsia="宋体"/>
        </w:rPr>
        <w:instrText xml:space="preserve"> HYPERLINK \l _Toc9275 </w:instrText>
      </w:r>
      <w:r>
        <w:rPr>
          <w:rFonts w:ascii="宋体" w:hAnsi="宋体" w:eastAsia="宋体"/>
        </w:rPr>
        <w:fldChar w:fldCharType="separate"/>
      </w:r>
      <w:r>
        <w:rPr>
          <w:rFonts w:hint="eastAsia"/>
          <w:lang w:val="en-US" w:eastAsia="zh-CN"/>
        </w:rPr>
        <w:t>3.1运行环境</w:t>
      </w:r>
      <w:r>
        <w:tab/>
      </w:r>
      <w:r>
        <w:fldChar w:fldCharType="begin"/>
      </w:r>
      <w:r>
        <w:instrText xml:space="preserve"> PAGEREF _Toc9275 </w:instrText>
      </w:r>
      <w:r>
        <w:fldChar w:fldCharType="separate"/>
      </w:r>
      <w:r>
        <w:t>7</w:t>
      </w:r>
      <w:r>
        <w:fldChar w:fldCharType="end"/>
      </w:r>
      <w:r>
        <w:rPr>
          <w:rFonts w:ascii="宋体" w:hAnsi="宋体" w:eastAsia="宋体"/>
        </w:rPr>
        <w:fldChar w:fldCharType="end"/>
      </w:r>
    </w:p>
    <w:p>
      <w:pPr>
        <w:pStyle w:val="9"/>
        <w:tabs>
          <w:tab w:val="right" w:leader="dot" w:pos="8306"/>
        </w:tabs>
      </w:pPr>
      <w:r>
        <w:rPr>
          <w:rFonts w:ascii="宋体" w:hAnsi="宋体" w:eastAsia="宋体"/>
        </w:rPr>
        <w:fldChar w:fldCharType="begin"/>
      </w:r>
      <w:r>
        <w:rPr>
          <w:rFonts w:ascii="宋体" w:hAnsi="宋体" w:eastAsia="宋体"/>
        </w:rPr>
        <w:instrText xml:space="preserve"> HYPERLINK \l _Toc29090 </w:instrText>
      </w:r>
      <w:r>
        <w:rPr>
          <w:rFonts w:ascii="宋体" w:hAnsi="宋体" w:eastAsia="宋体"/>
        </w:rPr>
        <w:fldChar w:fldCharType="separate"/>
      </w:r>
      <w:r>
        <w:rPr>
          <w:rFonts w:hint="eastAsia"/>
          <w:lang w:val="en-US" w:eastAsia="zh-CN"/>
        </w:rPr>
        <w:t>3.2功能需求</w:t>
      </w:r>
      <w:r>
        <w:tab/>
      </w:r>
      <w:r>
        <w:fldChar w:fldCharType="begin"/>
      </w:r>
      <w:r>
        <w:instrText xml:space="preserve"> PAGEREF _Toc29090 </w:instrText>
      </w:r>
      <w:r>
        <w:fldChar w:fldCharType="separate"/>
      </w:r>
      <w:r>
        <w:t>7</w:t>
      </w:r>
      <w:r>
        <w:fldChar w:fldCharType="end"/>
      </w:r>
      <w:r>
        <w:rPr>
          <w:rFonts w:ascii="宋体" w:hAnsi="宋体" w:eastAsia="宋体"/>
        </w:rPr>
        <w:fldChar w:fldCharType="end"/>
      </w:r>
    </w:p>
    <w:p>
      <w:pPr>
        <w:pStyle w:val="9"/>
        <w:tabs>
          <w:tab w:val="right" w:leader="dot" w:pos="8306"/>
        </w:tabs>
      </w:pPr>
      <w:r>
        <w:rPr>
          <w:rFonts w:ascii="宋体" w:hAnsi="宋体" w:eastAsia="宋体"/>
        </w:rPr>
        <w:fldChar w:fldCharType="begin"/>
      </w:r>
      <w:r>
        <w:rPr>
          <w:rFonts w:ascii="宋体" w:hAnsi="宋体" w:eastAsia="宋体"/>
        </w:rPr>
        <w:instrText xml:space="preserve"> HYPERLINK \l _Toc24396 </w:instrText>
      </w:r>
      <w:r>
        <w:rPr>
          <w:rFonts w:ascii="宋体" w:hAnsi="宋体" w:eastAsia="宋体"/>
        </w:rPr>
        <w:fldChar w:fldCharType="separate"/>
      </w:r>
      <w:r>
        <w:rPr>
          <w:rFonts w:hint="eastAsia"/>
          <w:lang w:val="en-US" w:eastAsia="zh-CN"/>
        </w:rPr>
        <w:t>3.3非功能性需求</w:t>
      </w:r>
      <w:r>
        <w:tab/>
      </w:r>
      <w:r>
        <w:fldChar w:fldCharType="begin"/>
      </w:r>
      <w:r>
        <w:instrText xml:space="preserve"> PAGEREF _Toc24396 </w:instrText>
      </w:r>
      <w:r>
        <w:fldChar w:fldCharType="separate"/>
      </w:r>
      <w:r>
        <w:t>10</w:t>
      </w:r>
      <w:r>
        <w:fldChar w:fldCharType="end"/>
      </w:r>
      <w:r>
        <w:rPr>
          <w:rFonts w:ascii="宋体" w:hAnsi="宋体" w:eastAsia="宋体"/>
        </w:rPr>
        <w:fldChar w:fldCharType="end"/>
      </w:r>
    </w:p>
    <w:p>
      <w:pPr>
        <w:pStyle w:val="5"/>
        <w:tabs>
          <w:tab w:val="right" w:leader="dot" w:pos="8306"/>
        </w:tabs>
      </w:pPr>
      <w:r>
        <w:rPr>
          <w:rFonts w:ascii="宋体" w:hAnsi="宋体" w:eastAsia="宋体"/>
        </w:rPr>
        <w:fldChar w:fldCharType="begin"/>
      </w:r>
      <w:r>
        <w:rPr>
          <w:rFonts w:ascii="宋体" w:hAnsi="宋体" w:eastAsia="宋体"/>
        </w:rPr>
        <w:instrText xml:space="preserve"> HYPERLINK \l _Toc15968 </w:instrText>
      </w:r>
      <w:r>
        <w:rPr>
          <w:rFonts w:ascii="宋体" w:hAnsi="宋体" w:eastAsia="宋体"/>
        </w:rPr>
        <w:fldChar w:fldCharType="separate"/>
      </w:r>
      <w:r>
        <w:rPr>
          <w:rFonts w:hint="eastAsia"/>
          <w:lang w:val="en-US" w:eastAsia="zh-CN"/>
        </w:rPr>
        <w:t>3</w:t>
      </w:r>
      <w:r>
        <w:rPr>
          <w:rFonts w:hint="eastAsia"/>
        </w:rPr>
        <w:t>.</w:t>
      </w:r>
      <w:r>
        <w:rPr>
          <w:rFonts w:hint="eastAsia"/>
          <w:lang w:val="en-US" w:eastAsia="zh-CN"/>
        </w:rPr>
        <w:t>3.1</w:t>
      </w:r>
      <w:r>
        <w:rPr>
          <w:rFonts w:hint="eastAsia"/>
        </w:rPr>
        <w:t>可用性</w:t>
      </w:r>
      <w:r>
        <w:tab/>
      </w:r>
      <w:r>
        <w:fldChar w:fldCharType="begin"/>
      </w:r>
      <w:r>
        <w:instrText xml:space="preserve"> PAGEREF _Toc15968 </w:instrText>
      </w:r>
      <w:r>
        <w:fldChar w:fldCharType="separate"/>
      </w:r>
      <w:r>
        <w:t>10</w:t>
      </w:r>
      <w:r>
        <w:fldChar w:fldCharType="end"/>
      </w:r>
      <w:r>
        <w:rPr>
          <w:rFonts w:ascii="宋体" w:hAnsi="宋体" w:eastAsia="宋体"/>
        </w:rPr>
        <w:fldChar w:fldCharType="end"/>
      </w:r>
    </w:p>
    <w:p>
      <w:pPr>
        <w:pStyle w:val="5"/>
        <w:tabs>
          <w:tab w:val="right" w:leader="dot" w:pos="8306"/>
        </w:tabs>
      </w:pPr>
      <w:r>
        <w:rPr>
          <w:rFonts w:ascii="宋体" w:hAnsi="宋体" w:eastAsia="宋体"/>
        </w:rPr>
        <w:fldChar w:fldCharType="begin"/>
      </w:r>
      <w:r>
        <w:rPr>
          <w:rFonts w:ascii="宋体" w:hAnsi="宋体" w:eastAsia="宋体"/>
        </w:rPr>
        <w:instrText xml:space="preserve"> HYPERLINK \l _Toc27608 </w:instrText>
      </w:r>
      <w:r>
        <w:rPr>
          <w:rFonts w:ascii="宋体" w:hAnsi="宋体" w:eastAsia="宋体"/>
        </w:rPr>
        <w:fldChar w:fldCharType="separate"/>
      </w:r>
      <w:r>
        <w:rPr>
          <w:rFonts w:hint="eastAsia"/>
          <w:lang w:val="en-US" w:eastAsia="zh-CN"/>
        </w:rPr>
        <w:t>3.3.2</w:t>
      </w:r>
      <w:r>
        <w:rPr>
          <w:rFonts w:hint="eastAsia"/>
        </w:rPr>
        <w:t>性能</w:t>
      </w:r>
      <w:r>
        <w:tab/>
      </w:r>
      <w:r>
        <w:fldChar w:fldCharType="begin"/>
      </w:r>
      <w:r>
        <w:instrText xml:space="preserve"> PAGEREF _Toc27608 </w:instrText>
      </w:r>
      <w:r>
        <w:fldChar w:fldCharType="separate"/>
      </w:r>
      <w:r>
        <w:t>11</w:t>
      </w:r>
      <w:r>
        <w:fldChar w:fldCharType="end"/>
      </w:r>
      <w:r>
        <w:rPr>
          <w:rFonts w:ascii="宋体" w:hAnsi="宋体" w:eastAsia="宋体"/>
        </w:rPr>
        <w:fldChar w:fldCharType="end"/>
      </w:r>
    </w:p>
    <w:p>
      <w:pPr>
        <w:pStyle w:val="5"/>
        <w:tabs>
          <w:tab w:val="right" w:leader="dot" w:pos="8306"/>
        </w:tabs>
      </w:pPr>
      <w:r>
        <w:rPr>
          <w:rFonts w:ascii="宋体" w:hAnsi="宋体" w:eastAsia="宋体"/>
        </w:rPr>
        <w:fldChar w:fldCharType="begin"/>
      </w:r>
      <w:r>
        <w:rPr>
          <w:rFonts w:ascii="宋体" w:hAnsi="宋体" w:eastAsia="宋体"/>
        </w:rPr>
        <w:instrText xml:space="preserve"> HYPERLINK \l _Toc31365 </w:instrText>
      </w:r>
      <w:r>
        <w:rPr>
          <w:rFonts w:ascii="宋体" w:hAnsi="宋体" w:eastAsia="宋体"/>
        </w:rPr>
        <w:fldChar w:fldCharType="separate"/>
      </w:r>
      <w:r>
        <w:rPr>
          <w:rFonts w:hint="eastAsia"/>
          <w:lang w:val="en-US" w:eastAsia="zh-CN"/>
        </w:rPr>
        <w:t>3.3.3</w:t>
      </w:r>
      <w:r>
        <w:rPr>
          <w:rFonts w:hint="eastAsia"/>
        </w:rPr>
        <w:t>保密性</w:t>
      </w:r>
      <w:r>
        <w:tab/>
      </w:r>
      <w:r>
        <w:fldChar w:fldCharType="begin"/>
      </w:r>
      <w:r>
        <w:instrText xml:space="preserve"> PAGEREF _Toc31365 </w:instrText>
      </w:r>
      <w:r>
        <w:fldChar w:fldCharType="separate"/>
      </w:r>
      <w:r>
        <w:t>11</w:t>
      </w:r>
      <w:r>
        <w:fldChar w:fldCharType="end"/>
      </w:r>
      <w:r>
        <w:rPr>
          <w:rFonts w:ascii="宋体" w:hAnsi="宋体" w:eastAsia="宋体"/>
        </w:rPr>
        <w:fldChar w:fldCharType="end"/>
      </w:r>
    </w:p>
    <w:p>
      <w:pPr>
        <w:pStyle w:val="5"/>
        <w:tabs>
          <w:tab w:val="right" w:leader="dot" w:pos="8306"/>
        </w:tabs>
      </w:pPr>
      <w:r>
        <w:rPr>
          <w:rFonts w:ascii="宋体" w:hAnsi="宋体" w:eastAsia="宋体"/>
        </w:rPr>
        <w:fldChar w:fldCharType="begin"/>
      </w:r>
      <w:r>
        <w:rPr>
          <w:rFonts w:ascii="宋体" w:hAnsi="宋体" w:eastAsia="宋体"/>
        </w:rPr>
        <w:instrText xml:space="preserve"> HYPERLINK \l _Toc25522 </w:instrText>
      </w:r>
      <w:r>
        <w:rPr>
          <w:rFonts w:ascii="宋体" w:hAnsi="宋体" w:eastAsia="宋体"/>
        </w:rPr>
        <w:fldChar w:fldCharType="separate"/>
      </w:r>
      <w:r>
        <w:rPr>
          <w:rFonts w:hint="eastAsia"/>
          <w:lang w:val="en-US" w:eastAsia="zh-CN"/>
        </w:rPr>
        <w:t>3.3</w:t>
      </w:r>
      <w:r>
        <w:rPr>
          <w:rFonts w:hint="eastAsia"/>
        </w:rPr>
        <w:t>.</w:t>
      </w:r>
      <w:r>
        <w:rPr>
          <w:rFonts w:hint="eastAsia"/>
          <w:lang w:val="en-US" w:eastAsia="zh-CN"/>
        </w:rPr>
        <w:t>4</w:t>
      </w:r>
      <w:r>
        <w:rPr>
          <w:rFonts w:hint="eastAsia"/>
        </w:rPr>
        <w:t>安全性</w:t>
      </w:r>
      <w:r>
        <w:tab/>
      </w:r>
      <w:r>
        <w:fldChar w:fldCharType="begin"/>
      </w:r>
      <w:r>
        <w:instrText xml:space="preserve"> PAGEREF _Toc25522 </w:instrText>
      </w:r>
      <w:r>
        <w:fldChar w:fldCharType="separate"/>
      </w:r>
      <w:r>
        <w:t>11</w:t>
      </w:r>
      <w:r>
        <w:fldChar w:fldCharType="end"/>
      </w:r>
      <w:r>
        <w:rPr>
          <w:rFonts w:ascii="宋体" w:hAnsi="宋体" w:eastAsia="宋体"/>
        </w:rPr>
        <w:fldChar w:fldCharType="end"/>
      </w:r>
    </w:p>
    <w:p>
      <w:pPr>
        <w:pStyle w:val="5"/>
        <w:tabs>
          <w:tab w:val="right" w:leader="dot" w:pos="8306"/>
        </w:tabs>
      </w:pPr>
      <w:r>
        <w:rPr>
          <w:rFonts w:ascii="宋体" w:hAnsi="宋体" w:eastAsia="宋体"/>
        </w:rPr>
        <w:fldChar w:fldCharType="begin"/>
      </w:r>
      <w:r>
        <w:rPr>
          <w:rFonts w:ascii="宋体" w:hAnsi="宋体" w:eastAsia="宋体"/>
        </w:rPr>
        <w:instrText xml:space="preserve"> HYPERLINK \l _Toc6461 </w:instrText>
      </w:r>
      <w:r>
        <w:rPr>
          <w:rFonts w:ascii="宋体" w:hAnsi="宋体" w:eastAsia="宋体"/>
        </w:rPr>
        <w:fldChar w:fldCharType="separate"/>
      </w:r>
      <w:r>
        <w:rPr>
          <w:rFonts w:hint="eastAsia"/>
          <w:lang w:val="en-US" w:eastAsia="zh-CN"/>
        </w:rPr>
        <w:t>3.3.5</w:t>
      </w:r>
      <w:r>
        <w:rPr>
          <w:rFonts w:hint="eastAsia"/>
        </w:rPr>
        <w:t>可维护性</w:t>
      </w:r>
      <w:r>
        <w:tab/>
      </w:r>
      <w:r>
        <w:fldChar w:fldCharType="begin"/>
      </w:r>
      <w:r>
        <w:instrText xml:space="preserve"> PAGEREF _Toc6461 </w:instrText>
      </w:r>
      <w:r>
        <w:fldChar w:fldCharType="separate"/>
      </w:r>
      <w:r>
        <w:t>11</w:t>
      </w:r>
      <w:r>
        <w:fldChar w:fldCharType="end"/>
      </w:r>
      <w:r>
        <w:rPr>
          <w:rFonts w:ascii="宋体" w:hAnsi="宋体" w:eastAsia="宋体"/>
        </w:rPr>
        <w:fldChar w:fldCharType="end"/>
      </w:r>
    </w:p>
    <w:p>
      <w:pPr>
        <w:pStyle w:val="8"/>
        <w:tabs>
          <w:tab w:val="right" w:leader="dot" w:pos="8306"/>
        </w:tabs>
      </w:pPr>
      <w:r>
        <w:rPr>
          <w:rFonts w:ascii="宋体" w:hAnsi="宋体" w:eastAsia="宋体"/>
        </w:rPr>
        <w:fldChar w:fldCharType="begin"/>
      </w:r>
      <w:r>
        <w:rPr>
          <w:rFonts w:ascii="宋体" w:hAnsi="宋体" w:eastAsia="宋体"/>
        </w:rPr>
        <w:instrText xml:space="preserve"> HYPERLINK \l _Toc21332 </w:instrText>
      </w:r>
      <w:r>
        <w:rPr>
          <w:rFonts w:ascii="宋体" w:hAnsi="宋体" w:eastAsia="宋体"/>
        </w:rPr>
        <w:fldChar w:fldCharType="separate"/>
      </w:r>
      <w:r>
        <w:rPr>
          <w:rFonts w:hint="eastAsia"/>
          <w:lang w:val="en-US" w:eastAsia="zh-CN"/>
        </w:rPr>
        <w:t>4.E-R图</w:t>
      </w:r>
      <w:r>
        <w:tab/>
      </w:r>
      <w:r>
        <w:fldChar w:fldCharType="begin"/>
      </w:r>
      <w:r>
        <w:instrText xml:space="preserve"> PAGEREF _Toc21332 </w:instrText>
      </w:r>
      <w:r>
        <w:fldChar w:fldCharType="separate"/>
      </w:r>
      <w:r>
        <w:t>11</w:t>
      </w:r>
      <w:r>
        <w:fldChar w:fldCharType="end"/>
      </w:r>
      <w:r>
        <w:rPr>
          <w:rFonts w:ascii="宋体" w:hAnsi="宋体" w:eastAsia="宋体"/>
        </w:rPr>
        <w:fldChar w:fldCharType="end"/>
      </w:r>
    </w:p>
    <w:p>
      <w:pPr>
        <w:pStyle w:val="9"/>
        <w:tabs>
          <w:tab w:val="right" w:leader="dot" w:pos="8306"/>
        </w:tabs>
      </w:pPr>
      <w:r>
        <w:rPr>
          <w:rFonts w:ascii="宋体" w:hAnsi="宋体" w:eastAsia="宋体"/>
        </w:rPr>
        <w:fldChar w:fldCharType="begin"/>
      </w:r>
      <w:r>
        <w:rPr>
          <w:rFonts w:ascii="宋体" w:hAnsi="宋体" w:eastAsia="宋体"/>
        </w:rPr>
        <w:instrText xml:space="preserve"> HYPERLINK \l _Toc19223 </w:instrText>
      </w:r>
      <w:r>
        <w:rPr>
          <w:rFonts w:ascii="宋体" w:hAnsi="宋体" w:eastAsia="宋体"/>
        </w:rPr>
        <w:fldChar w:fldCharType="separate"/>
      </w:r>
      <w:r>
        <w:rPr>
          <w:rFonts w:hint="eastAsia"/>
          <w:lang w:val="en-US" w:eastAsia="zh-CN"/>
        </w:rPr>
        <w:t>4.1数据库设计</w:t>
      </w:r>
      <w:r>
        <w:tab/>
      </w:r>
      <w:r>
        <w:fldChar w:fldCharType="begin"/>
      </w:r>
      <w:r>
        <w:instrText xml:space="preserve"> PAGEREF _Toc19223 </w:instrText>
      </w:r>
      <w:r>
        <w:fldChar w:fldCharType="separate"/>
      </w:r>
      <w:r>
        <w:t>12</w:t>
      </w:r>
      <w:r>
        <w:fldChar w:fldCharType="end"/>
      </w:r>
      <w:r>
        <w:rPr>
          <w:rFonts w:ascii="宋体" w:hAnsi="宋体" w:eastAsia="宋体"/>
        </w:rPr>
        <w:fldChar w:fldCharType="end"/>
      </w:r>
    </w:p>
    <w:p>
      <w:pPr>
        <w:pStyle w:val="8"/>
        <w:tabs>
          <w:tab w:val="right" w:leader="dot" w:pos="8306"/>
        </w:tabs>
      </w:pPr>
      <w:r>
        <w:rPr>
          <w:rFonts w:ascii="宋体" w:hAnsi="宋体" w:eastAsia="宋体"/>
        </w:rPr>
        <w:fldChar w:fldCharType="begin"/>
      </w:r>
      <w:r>
        <w:rPr>
          <w:rFonts w:ascii="宋体" w:hAnsi="宋体" w:eastAsia="宋体"/>
        </w:rPr>
        <w:instrText xml:space="preserve"> HYPERLINK \l _Toc3877 </w:instrText>
      </w:r>
      <w:r>
        <w:rPr>
          <w:rFonts w:ascii="宋体" w:hAnsi="宋体" w:eastAsia="宋体"/>
        </w:rPr>
        <w:fldChar w:fldCharType="separate"/>
      </w:r>
      <w:r>
        <w:rPr>
          <w:rFonts w:hint="eastAsia"/>
          <w:lang w:val="en-US" w:eastAsia="zh-CN"/>
        </w:rPr>
        <w:t>5.系统实现</w:t>
      </w:r>
      <w:r>
        <w:tab/>
      </w:r>
      <w:r>
        <w:fldChar w:fldCharType="begin"/>
      </w:r>
      <w:r>
        <w:instrText xml:space="preserve"> PAGEREF _Toc3877 </w:instrText>
      </w:r>
      <w:r>
        <w:fldChar w:fldCharType="separate"/>
      </w:r>
      <w:r>
        <w:t>14</w:t>
      </w:r>
      <w:r>
        <w:fldChar w:fldCharType="end"/>
      </w:r>
      <w:r>
        <w:rPr>
          <w:rFonts w:ascii="宋体" w:hAnsi="宋体" w:eastAsia="宋体"/>
        </w:rPr>
        <w:fldChar w:fldCharType="end"/>
      </w:r>
    </w:p>
    <w:p>
      <w:pPr>
        <w:pStyle w:val="9"/>
        <w:tabs>
          <w:tab w:val="right" w:leader="dot" w:pos="8306"/>
        </w:tabs>
      </w:pPr>
      <w:r>
        <w:rPr>
          <w:rFonts w:ascii="宋体" w:hAnsi="宋体" w:eastAsia="宋体"/>
        </w:rPr>
        <w:fldChar w:fldCharType="begin"/>
      </w:r>
      <w:r>
        <w:rPr>
          <w:rFonts w:ascii="宋体" w:hAnsi="宋体" w:eastAsia="宋体"/>
        </w:rPr>
        <w:instrText xml:space="preserve"> HYPERLINK \l _Toc10408 </w:instrText>
      </w:r>
      <w:r>
        <w:rPr>
          <w:rFonts w:ascii="宋体" w:hAnsi="宋体" w:eastAsia="宋体"/>
        </w:rPr>
        <w:fldChar w:fldCharType="separate"/>
      </w:r>
      <w:r>
        <w:rPr>
          <w:rFonts w:hint="eastAsia"/>
          <w:lang w:val="en-US" w:eastAsia="zh-CN"/>
        </w:rPr>
        <w:t>5.1开发环境</w:t>
      </w:r>
      <w:r>
        <w:tab/>
      </w:r>
      <w:r>
        <w:fldChar w:fldCharType="begin"/>
      </w:r>
      <w:r>
        <w:instrText xml:space="preserve"> PAGEREF _Toc10408 </w:instrText>
      </w:r>
      <w:r>
        <w:fldChar w:fldCharType="separate"/>
      </w:r>
      <w:r>
        <w:t>14</w:t>
      </w:r>
      <w:r>
        <w:fldChar w:fldCharType="end"/>
      </w:r>
      <w:r>
        <w:rPr>
          <w:rFonts w:ascii="宋体" w:hAnsi="宋体" w:eastAsia="宋体"/>
        </w:rPr>
        <w:fldChar w:fldCharType="end"/>
      </w:r>
    </w:p>
    <w:p>
      <w:pPr>
        <w:pStyle w:val="9"/>
        <w:tabs>
          <w:tab w:val="right" w:leader="dot" w:pos="8306"/>
        </w:tabs>
      </w:pPr>
      <w:r>
        <w:rPr>
          <w:rFonts w:ascii="宋体" w:hAnsi="宋体" w:eastAsia="宋体"/>
        </w:rPr>
        <w:fldChar w:fldCharType="begin"/>
      </w:r>
      <w:r>
        <w:rPr>
          <w:rFonts w:ascii="宋体" w:hAnsi="宋体" w:eastAsia="宋体"/>
        </w:rPr>
        <w:instrText xml:space="preserve"> HYPERLINK \l _Toc13319 </w:instrText>
      </w:r>
      <w:r>
        <w:rPr>
          <w:rFonts w:ascii="宋体" w:hAnsi="宋体" w:eastAsia="宋体"/>
        </w:rPr>
        <w:fldChar w:fldCharType="separate"/>
      </w:r>
      <w:r>
        <w:rPr>
          <w:rFonts w:hint="eastAsia"/>
          <w:lang w:val="en-US" w:eastAsia="zh-CN"/>
        </w:rPr>
        <w:t>5.2功能模块</w:t>
      </w:r>
      <w:r>
        <w:tab/>
      </w:r>
      <w:r>
        <w:fldChar w:fldCharType="begin"/>
      </w:r>
      <w:r>
        <w:instrText xml:space="preserve"> PAGEREF _Toc13319 </w:instrText>
      </w:r>
      <w:r>
        <w:fldChar w:fldCharType="separate"/>
      </w:r>
      <w:r>
        <w:t>15</w:t>
      </w:r>
      <w:r>
        <w:fldChar w:fldCharType="end"/>
      </w:r>
      <w:r>
        <w:rPr>
          <w:rFonts w:ascii="宋体" w:hAnsi="宋体" w:eastAsia="宋体"/>
        </w:rPr>
        <w:fldChar w:fldCharType="end"/>
      </w:r>
    </w:p>
    <w:p>
      <w:pPr>
        <w:pStyle w:val="5"/>
        <w:tabs>
          <w:tab w:val="right" w:leader="dot" w:pos="8306"/>
        </w:tabs>
      </w:pPr>
      <w:r>
        <w:rPr>
          <w:rFonts w:ascii="宋体" w:hAnsi="宋体" w:eastAsia="宋体"/>
        </w:rPr>
        <w:fldChar w:fldCharType="begin"/>
      </w:r>
      <w:r>
        <w:rPr>
          <w:rFonts w:ascii="宋体" w:hAnsi="宋体" w:eastAsia="宋体"/>
        </w:rPr>
        <w:instrText xml:space="preserve"> HYPERLINK \l _Toc12132 </w:instrText>
      </w:r>
      <w:r>
        <w:rPr>
          <w:rFonts w:ascii="宋体" w:hAnsi="宋体" w:eastAsia="宋体"/>
        </w:rPr>
        <w:fldChar w:fldCharType="separate"/>
      </w:r>
      <w:r>
        <w:rPr>
          <w:rFonts w:hint="eastAsia"/>
          <w:lang w:val="en-US" w:eastAsia="zh-CN"/>
        </w:rPr>
        <w:t>5.2.1系统主页</w:t>
      </w:r>
      <w:r>
        <w:tab/>
      </w:r>
      <w:r>
        <w:fldChar w:fldCharType="begin"/>
      </w:r>
      <w:r>
        <w:instrText xml:space="preserve"> PAGEREF _Toc12132 </w:instrText>
      </w:r>
      <w:r>
        <w:fldChar w:fldCharType="separate"/>
      </w:r>
      <w:r>
        <w:t>15</w:t>
      </w:r>
      <w:r>
        <w:fldChar w:fldCharType="end"/>
      </w:r>
      <w:r>
        <w:rPr>
          <w:rFonts w:ascii="宋体" w:hAnsi="宋体" w:eastAsia="宋体"/>
        </w:rPr>
        <w:fldChar w:fldCharType="end"/>
      </w:r>
    </w:p>
    <w:p>
      <w:pPr>
        <w:pStyle w:val="5"/>
        <w:tabs>
          <w:tab w:val="right" w:leader="dot" w:pos="8306"/>
        </w:tabs>
      </w:pPr>
      <w:r>
        <w:rPr>
          <w:rFonts w:ascii="宋体" w:hAnsi="宋体" w:eastAsia="宋体"/>
        </w:rPr>
        <w:fldChar w:fldCharType="begin"/>
      </w:r>
      <w:r>
        <w:rPr>
          <w:rFonts w:ascii="宋体" w:hAnsi="宋体" w:eastAsia="宋体"/>
        </w:rPr>
        <w:instrText xml:space="preserve"> HYPERLINK \l _Toc13650 </w:instrText>
      </w:r>
      <w:r>
        <w:rPr>
          <w:rFonts w:ascii="宋体" w:hAnsi="宋体" w:eastAsia="宋体"/>
        </w:rPr>
        <w:fldChar w:fldCharType="separate"/>
      </w:r>
      <w:r>
        <w:rPr>
          <w:rFonts w:hint="eastAsia"/>
          <w:lang w:val="en-US" w:eastAsia="zh-CN"/>
        </w:rPr>
        <w:t>5.2.2个人主页</w:t>
      </w:r>
      <w:r>
        <w:tab/>
      </w:r>
      <w:r>
        <w:fldChar w:fldCharType="begin"/>
      </w:r>
      <w:r>
        <w:instrText xml:space="preserve"> PAGEREF _Toc13650 </w:instrText>
      </w:r>
      <w:r>
        <w:fldChar w:fldCharType="separate"/>
      </w:r>
      <w:r>
        <w:t>16</w:t>
      </w:r>
      <w:r>
        <w:fldChar w:fldCharType="end"/>
      </w:r>
      <w:r>
        <w:rPr>
          <w:rFonts w:ascii="宋体" w:hAnsi="宋体" w:eastAsia="宋体"/>
        </w:rPr>
        <w:fldChar w:fldCharType="end"/>
      </w:r>
    </w:p>
    <w:p>
      <w:pPr>
        <w:pStyle w:val="5"/>
        <w:tabs>
          <w:tab w:val="right" w:leader="dot" w:pos="8306"/>
        </w:tabs>
      </w:pPr>
      <w:r>
        <w:rPr>
          <w:rFonts w:ascii="宋体" w:hAnsi="宋体" w:eastAsia="宋体"/>
        </w:rPr>
        <w:fldChar w:fldCharType="begin"/>
      </w:r>
      <w:r>
        <w:rPr>
          <w:rFonts w:ascii="宋体" w:hAnsi="宋体" w:eastAsia="宋体"/>
        </w:rPr>
        <w:instrText xml:space="preserve"> HYPERLINK \l _Toc2603 </w:instrText>
      </w:r>
      <w:r>
        <w:rPr>
          <w:rFonts w:ascii="宋体" w:hAnsi="宋体" w:eastAsia="宋体"/>
        </w:rPr>
        <w:fldChar w:fldCharType="separate"/>
      </w:r>
      <w:r>
        <w:rPr>
          <w:rFonts w:hint="eastAsia"/>
          <w:lang w:val="en-US" w:eastAsia="zh-CN"/>
        </w:rPr>
        <w:t>5.2.3课程主页</w:t>
      </w:r>
      <w:r>
        <w:tab/>
      </w:r>
      <w:r>
        <w:fldChar w:fldCharType="begin"/>
      </w:r>
      <w:r>
        <w:instrText xml:space="preserve"> PAGEREF _Toc2603 </w:instrText>
      </w:r>
      <w:r>
        <w:fldChar w:fldCharType="separate"/>
      </w:r>
      <w:r>
        <w:t>16</w:t>
      </w:r>
      <w:r>
        <w:fldChar w:fldCharType="end"/>
      </w:r>
      <w:r>
        <w:rPr>
          <w:rFonts w:ascii="宋体" w:hAnsi="宋体" w:eastAsia="宋体"/>
        </w:rPr>
        <w:fldChar w:fldCharType="end"/>
      </w:r>
    </w:p>
    <w:p>
      <w:pPr>
        <w:pStyle w:val="5"/>
        <w:tabs>
          <w:tab w:val="right" w:leader="dot" w:pos="8306"/>
        </w:tabs>
      </w:pPr>
      <w:r>
        <w:rPr>
          <w:rFonts w:ascii="宋体" w:hAnsi="宋体" w:eastAsia="宋体"/>
        </w:rPr>
        <w:fldChar w:fldCharType="begin"/>
      </w:r>
      <w:r>
        <w:rPr>
          <w:rFonts w:ascii="宋体" w:hAnsi="宋体" w:eastAsia="宋体"/>
        </w:rPr>
        <w:instrText xml:space="preserve"> HYPERLINK \l _Toc11172 </w:instrText>
      </w:r>
      <w:r>
        <w:rPr>
          <w:rFonts w:ascii="宋体" w:hAnsi="宋体" w:eastAsia="宋体"/>
        </w:rPr>
        <w:fldChar w:fldCharType="separate"/>
      </w:r>
      <w:r>
        <w:rPr>
          <w:rFonts w:hint="eastAsia"/>
          <w:lang w:val="en-US" w:eastAsia="zh-CN"/>
        </w:rPr>
        <w:t>5.2.4课程管理</w:t>
      </w:r>
      <w:r>
        <w:tab/>
      </w:r>
      <w:r>
        <w:fldChar w:fldCharType="begin"/>
      </w:r>
      <w:r>
        <w:instrText xml:space="preserve"> PAGEREF _Toc11172 </w:instrText>
      </w:r>
      <w:r>
        <w:fldChar w:fldCharType="separate"/>
      </w:r>
      <w:r>
        <w:t>17</w:t>
      </w:r>
      <w:r>
        <w:fldChar w:fldCharType="end"/>
      </w:r>
      <w:r>
        <w:rPr>
          <w:rFonts w:ascii="宋体" w:hAnsi="宋体" w:eastAsia="宋体"/>
        </w:rPr>
        <w:fldChar w:fldCharType="end"/>
      </w:r>
    </w:p>
    <w:p>
      <w:pPr>
        <w:pStyle w:val="8"/>
        <w:tabs>
          <w:tab w:val="right" w:leader="dot" w:pos="8306"/>
        </w:tabs>
      </w:pPr>
      <w:r>
        <w:rPr>
          <w:rFonts w:ascii="宋体" w:hAnsi="宋体" w:eastAsia="宋体"/>
        </w:rPr>
        <w:fldChar w:fldCharType="begin"/>
      </w:r>
      <w:r>
        <w:rPr>
          <w:rFonts w:ascii="宋体" w:hAnsi="宋体" w:eastAsia="宋体"/>
        </w:rPr>
        <w:instrText xml:space="preserve"> HYPERLINK \l _Toc11102 </w:instrText>
      </w:r>
      <w:r>
        <w:rPr>
          <w:rFonts w:ascii="宋体" w:hAnsi="宋体" w:eastAsia="宋体"/>
        </w:rPr>
        <w:fldChar w:fldCharType="separate"/>
      </w:r>
      <w:r>
        <w:rPr>
          <w:rFonts w:hint="eastAsia"/>
          <w:lang w:val="en-US" w:eastAsia="zh-CN"/>
        </w:rPr>
        <w:t>6.系统测试</w:t>
      </w:r>
      <w:r>
        <w:tab/>
      </w:r>
      <w:r>
        <w:fldChar w:fldCharType="begin"/>
      </w:r>
      <w:r>
        <w:instrText xml:space="preserve"> PAGEREF _Toc11102 </w:instrText>
      </w:r>
      <w:r>
        <w:fldChar w:fldCharType="separate"/>
      </w:r>
      <w:r>
        <w:t>18</w:t>
      </w:r>
      <w:r>
        <w:fldChar w:fldCharType="end"/>
      </w:r>
      <w:r>
        <w:rPr>
          <w:rFonts w:ascii="宋体" w:hAnsi="宋体" w:eastAsia="宋体"/>
        </w:rPr>
        <w:fldChar w:fldCharType="end"/>
      </w:r>
    </w:p>
    <w:p>
      <w:pPr>
        <w:pStyle w:val="9"/>
        <w:tabs>
          <w:tab w:val="right" w:leader="dot" w:pos="8306"/>
        </w:tabs>
      </w:pPr>
      <w:r>
        <w:rPr>
          <w:rFonts w:ascii="宋体" w:hAnsi="宋体" w:eastAsia="宋体"/>
        </w:rPr>
        <w:fldChar w:fldCharType="begin"/>
      </w:r>
      <w:r>
        <w:rPr>
          <w:rFonts w:ascii="宋体" w:hAnsi="宋体" w:eastAsia="宋体"/>
        </w:rPr>
        <w:instrText xml:space="preserve"> HYPERLINK \l _Toc29485 </w:instrText>
      </w:r>
      <w:r>
        <w:rPr>
          <w:rFonts w:ascii="宋体" w:hAnsi="宋体" w:eastAsia="宋体"/>
        </w:rPr>
        <w:fldChar w:fldCharType="separate"/>
      </w:r>
      <w:r>
        <w:rPr>
          <w:rFonts w:hint="eastAsia"/>
          <w:lang w:val="en-US" w:eastAsia="zh-CN"/>
        </w:rPr>
        <w:t>6.1黑盒测试</w:t>
      </w:r>
      <w:r>
        <w:tab/>
      </w:r>
      <w:r>
        <w:fldChar w:fldCharType="begin"/>
      </w:r>
      <w:r>
        <w:instrText xml:space="preserve"> PAGEREF _Toc29485 </w:instrText>
      </w:r>
      <w:r>
        <w:fldChar w:fldCharType="separate"/>
      </w:r>
      <w:r>
        <w:t>18</w:t>
      </w:r>
      <w:r>
        <w:fldChar w:fldCharType="end"/>
      </w:r>
      <w:r>
        <w:rPr>
          <w:rFonts w:ascii="宋体" w:hAnsi="宋体" w:eastAsia="宋体"/>
        </w:rPr>
        <w:fldChar w:fldCharType="end"/>
      </w:r>
    </w:p>
    <w:p>
      <w:pPr>
        <w:pStyle w:val="9"/>
        <w:tabs>
          <w:tab w:val="right" w:leader="dot" w:pos="8306"/>
        </w:tabs>
      </w:pPr>
      <w:r>
        <w:rPr>
          <w:rFonts w:ascii="宋体" w:hAnsi="宋体" w:eastAsia="宋体"/>
        </w:rPr>
        <w:fldChar w:fldCharType="begin"/>
      </w:r>
      <w:r>
        <w:rPr>
          <w:rFonts w:ascii="宋体" w:hAnsi="宋体" w:eastAsia="宋体"/>
        </w:rPr>
        <w:instrText xml:space="preserve"> HYPERLINK \l _Toc11385 </w:instrText>
      </w:r>
      <w:r>
        <w:rPr>
          <w:rFonts w:ascii="宋体" w:hAnsi="宋体" w:eastAsia="宋体"/>
        </w:rPr>
        <w:fldChar w:fldCharType="separate"/>
      </w:r>
      <w:r>
        <w:rPr>
          <w:rFonts w:hint="eastAsia"/>
          <w:lang w:val="en-US" w:eastAsia="zh-CN"/>
        </w:rPr>
        <w:t>6.2测试用例（部分）</w:t>
      </w:r>
      <w:r>
        <w:tab/>
      </w:r>
      <w:r>
        <w:fldChar w:fldCharType="begin"/>
      </w:r>
      <w:r>
        <w:instrText xml:space="preserve"> PAGEREF _Toc11385 </w:instrText>
      </w:r>
      <w:r>
        <w:fldChar w:fldCharType="separate"/>
      </w:r>
      <w:r>
        <w:t>18</w:t>
      </w:r>
      <w:r>
        <w:fldChar w:fldCharType="end"/>
      </w:r>
      <w:r>
        <w:rPr>
          <w:rFonts w:ascii="宋体" w:hAnsi="宋体" w:eastAsia="宋体"/>
        </w:rPr>
        <w:fldChar w:fldCharType="end"/>
      </w:r>
    </w:p>
    <w:p>
      <w:pPr>
        <w:pStyle w:val="14"/>
        <w:tabs>
          <w:tab w:val="right" w:leader="dot" w:pos="8306"/>
        </w:tabs>
      </w:pPr>
      <w:r>
        <w:rPr>
          <w:rFonts w:ascii="宋体" w:hAnsi="宋体" w:eastAsia="宋体"/>
        </w:rPr>
        <w:fldChar w:fldCharType="end"/>
      </w:r>
    </w:p>
    <w:p>
      <w:pPr>
        <w:sectPr>
          <w:pgSz w:w="11906" w:h="16838"/>
          <w:pgMar w:top="1440" w:right="1800" w:bottom="1440" w:left="1800" w:header="851" w:footer="992" w:gutter="0"/>
          <w:pgNumType w:fmt="decimal"/>
          <w:cols w:space="425" w:num="1"/>
          <w:docGrid w:type="lines" w:linePitch="312" w:charSpace="0"/>
        </w:sectPr>
      </w:pPr>
    </w:p>
    <w:p>
      <w:pPr>
        <w:pStyle w:val="2"/>
        <w:numPr>
          <w:ilvl w:val="0"/>
          <w:numId w:val="1"/>
        </w:numPr>
        <w:rPr>
          <w:rFonts w:hint="eastAsia"/>
          <w:lang w:val="en-US" w:eastAsia="zh-CN"/>
        </w:rPr>
      </w:pPr>
      <w:bookmarkStart w:id="0" w:name="_Toc6799"/>
      <w:bookmarkStart w:id="1" w:name="_Toc15614"/>
      <w:r>
        <w:rPr>
          <w:rFonts w:hint="eastAsia"/>
          <w:lang w:val="en-US" w:eastAsia="zh-CN"/>
        </w:rPr>
        <w:t>目的</w:t>
      </w:r>
      <w:bookmarkEnd w:id="0"/>
      <w:bookmarkEnd w:id="1"/>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本文档描述了软件工程系列课程教学辅助网站的相关系统设计与实现，为编程起指导作用，包括处理流程、结构与模块的划分以及接口设计。预期读者为开发人员和指导人员。</w:t>
      </w:r>
    </w:p>
    <w:p>
      <w:pPr>
        <w:widowControl w:val="0"/>
        <w:numPr>
          <w:ilvl w:val="0"/>
          <w:numId w:val="0"/>
        </w:numPr>
        <w:ind w:firstLine="420" w:firstLineChars="0"/>
        <w:jc w:val="both"/>
        <w:rPr>
          <w:rFonts w:hint="eastAsia"/>
          <w:sz w:val="24"/>
          <w:szCs w:val="24"/>
          <w:lang w:val="en-US" w:eastAsia="zh-CN"/>
        </w:rPr>
      </w:pPr>
    </w:p>
    <w:p>
      <w:pPr>
        <w:pStyle w:val="3"/>
        <w:rPr>
          <w:rFonts w:hint="eastAsia"/>
          <w:lang w:val="en-US" w:eastAsia="zh-CN"/>
        </w:rPr>
      </w:pPr>
      <w:bookmarkStart w:id="2" w:name="_Toc758"/>
      <w:bookmarkStart w:id="3" w:name="_Toc13961"/>
      <w:r>
        <w:rPr>
          <w:rFonts w:hint="eastAsia"/>
          <w:lang w:val="en-US" w:eastAsia="zh-CN"/>
        </w:rPr>
        <w:t>1.1参考资料</w:t>
      </w:r>
      <w:bookmarkEnd w:id="2"/>
      <w:bookmarkEnd w:id="3"/>
    </w:p>
    <w:p>
      <w:pPr>
        <w:rPr>
          <w:rFonts w:hint="eastAsia"/>
          <w:lang w:val="en-US" w:eastAsia="zh-CN"/>
        </w:rPr>
      </w:pPr>
    </w:p>
    <w:p>
      <w:pPr>
        <w:ind w:firstLine="420" w:firstLineChars="0"/>
        <w:rPr>
          <w:rFonts w:hint="eastAsia"/>
          <w:sz w:val="24"/>
          <w:szCs w:val="24"/>
          <w:lang w:val="en-US" w:eastAsia="zh-CN"/>
        </w:rPr>
      </w:pPr>
      <w:r>
        <w:rPr>
          <w:rFonts w:hint="eastAsia"/>
          <w:sz w:val="24"/>
          <w:szCs w:val="24"/>
          <w:lang w:val="en-US" w:eastAsia="zh-CN"/>
        </w:rPr>
        <w:t>《软件工程系列课程教学辅助网站——软件需求规格说明书》</w:t>
      </w:r>
    </w:p>
    <w:p>
      <w:pPr>
        <w:ind w:firstLine="420"/>
        <w:rPr>
          <w:rFonts w:hint="eastAsia"/>
          <w:sz w:val="24"/>
          <w:szCs w:val="24"/>
        </w:rPr>
      </w:pPr>
      <w:r>
        <w:rPr>
          <w:rFonts w:hint="eastAsia"/>
          <w:sz w:val="24"/>
          <w:szCs w:val="24"/>
        </w:rPr>
        <w:t>《软件工程系列课程教学辅助网站愿景与范围文档 V1.0》</w:t>
      </w:r>
    </w:p>
    <w:p>
      <w:pPr>
        <w:ind w:firstLine="420"/>
        <w:rPr>
          <w:rFonts w:hint="eastAsia"/>
          <w:sz w:val="24"/>
          <w:szCs w:val="24"/>
        </w:rPr>
      </w:pPr>
      <w:r>
        <w:rPr>
          <w:rFonts w:hint="eastAsia"/>
          <w:sz w:val="24"/>
          <w:szCs w:val="24"/>
        </w:rPr>
        <w:t>《软件需求（第3版）》</w:t>
      </w:r>
    </w:p>
    <w:p>
      <w:pPr>
        <w:rPr>
          <w:rFonts w:hint="eastAsia"/>
          <w:lang w:val="en-US" w:eastAsia="zh-CN"/>
        </w:rPr>
      </w:pPr>
    </w:p>
    <w:p>
      <w:pPr>
        <w:widowControl w:val="0"/>
        <w:numPr>
          <w:ilvl w:val="0"/>
          <w:numId w:val="0"/>
        </w:numPr>
        <w:ind w:firstLine="420" w:firstLineChars="0"/>
        <w:jc w:val="both"/>
        <w:rPr>
          <w:rFonts w:hint="eastAsia"/>
          <w:sz w:val="24"/>
          <w:szCs w:val="24"/>
          <w:lang w:val="en-US" w:eastAsia="zh-CN"/>
        </w:rPr>
      </w:pPr>
    </w:p>
    <w:p>
      <w:pPr>
        <w:pStyle w:val="2"/>
        <w:numPr>
          <w:ilvl w:val="0"/>
          <w:numId w:val="1"/>
        </w:numPr>
        <w:ind w:left="0" w:leftChars="0" w:firstLine="0" w:firstLineChars="0"/>
        <w:rPr>
          <w:rFonts w:hint="eastAsia"/>
          <w:lang w:val="en-US" w:eastAsia="zh-CN"/>
        </w:rPr>
      </w:pPr>
      <w:bookmarkStart w:id="4" w:name="_Toc21229"/>
      <w:bookmarkStart w:id="5" w:name="_Toc17023"/>
      <w:r>
        <w:rPr>
          <w:rFonts w:hint="eastAsia"/>
          <w:lang w:val="en-US" w:eastAsia="zh-CN"/>
        </w:rPr>
        <w:t>关键技术概述</w:t>
      </w:r>
      <w:bookmarkEnd w:id="4"/>
      <w:bookmarkEnd w:id="5"/>
    </w:p>
    <w:p>
      <w:pPr>
        <w:rPr>
          <w:rFonts w:hint="eastAsia"/>
          <w:lang w:val="en-US" w:eastAsia="zh-CN"/>
        </w:rPr>
      </w:pPr>
    </w:p>
    <w:p>
      <w:pPr>
        <w:pStyle w:val="3"/>
        <w:rPr>
          <w:rFonts w:hint="eastAsia"/>
          <w:lang w:val="en-US" w:eastAsia="zh-CN"/>
        </w:rPr>
      </w:pPr>
      <w:bookmarkStart w:id="6" w:name="_Toc31137"/>
      <w:bookmarkStart w:id="7" w:name="_Toc24711"/>
      <w:r>
        <w:rPr>
          <w:rFonts w:hint="eastAsia"/>
          <w:lang w:val="en-US" w:eastAsia="zh-CN"/>
        </w:rPr>
        <w:t>2.1B/S架构简介</w:t>
      </w:r>
      <w:bookmarkEnd w:id="6"/>
      <w:bookmarkEnd w:id="7"/>
    </w:p>
    <w:p>
      <w:pPr>
        <w:rPr>
          <w:rFonts w:hint="eastAsia"/>
          <w:lang w:val="en-US" w:eastAsia="zh-CN"/>
        </w:rPr>
      </w:pPr>
    </w:p>
    <w:p>
      <w:pPr>
        <w:ind w:firstLine="420" w:firstLineChars="0"/>
        <w:rPr>
          <w:rFonts w:hint="eastAsia"/>
          <w:sz w:val="24"/>
          <w:szCs w:val="24"/>
          <w:lang w:val="en-US" w:eastAsia="zh-CN"/>
        </w:rPr>
      </w:pPr>
      <w:r>
        <w:rPr>
          <w:rFonts w:hint="eastAsia"/>
          <w:sz w:val="24"/>
          <w:szCs w:val="24"/>
          <w:lang w:val="en-US" w:eastAsia="zh-CN"/>
        </w:rPr>
        <w:t>B/S结构即浏览器和服务器结构。它是随着Internet技术的兴起，对C/S结构的一种变化或者改进的结构。在这种结构下，用户工作界面是通过WWW浏览器来实现，极少部分事务逻辑在前端(Browser)实现，但是主要事务逻辑在服务器端(Server)实现，形成所谓三层3-tier结构。B/S结构是WEB兴起后的一种网络结构模式，WEB浏览器是客户端最主要的应用软件。这种模式统一了客户端，将系统功能实现的核心部分集中到服务器上，简化了系统的开发、维护和使用。客户机上只要安装一个浏览器（Browser），如Netscape Navigator或Internet Explorer，服务器安装Oracle、Sybase、Informix或 SQL Server等数据库。浏览器通过Web Server同数据库进行数据交互。 这样就大大简化了客户端电脑载荷，减轻了系统维护与升级的成本和工作量，降低了用户的总体成本(TCO)。</w:t>
      </w:r>
    </w:p>
    <w:p>
      <w:pPr>
        <w:rPr>
          <w:rFonts w:hint="eastAsia"/>
          <w:lang w:val="en-US" w:eastAsia="zh-CN"/>
        </w:rPr>
      </w:pPr>
    </w:p>
    <w:p>
      <w:pPr>
        <w:rPr>
          <w:rFonts w:hint="eastAsia"/>
          <w:lang w:val="en-US" w:eastAsia="zh-CN"/>
        </w:rPr>
      </w:pPr>
    </w:p>
    <w:p>
      <w:pPr>
        <w:pStyle w:val="3"/>
        <w:rPr>
          <w:rFonts w:hint="eastAsia"/>
          <w:lang w:val="en-US" w:eastAsia="zh-CN"/>
        </w:rPr>
      </w:pPr>
      <w:bookmarkStart w:id="8" w:name="_Toc20656"/>
      <w:bookmarkStart w:id="9" w:name="_Toc32160"/>
      <w:r>
        <w:rPr>
          <w:rFonts w:hint="eastAsia"/>
          <w:lang w:val="en-US" w:eastAsia="zh-CN"/>
        </w:rPr>
        <w:t>2.2MySql数据库简介</w:t>
      </w:r>
      <w:bookmarkEnd w:id="8"/>
      <w:bookmarkEnd w:id="9"/>
    </w:p>
    <w:p>
      <w:pPr>
        <w:rPr>
          <w:rFonts w:hint="eastAsia"/>
          <w:lang w:val="en-US" w:eastAsia="zh-CN"/>
        </w:rPr>
      </w:pPr>
    </w:p>
    <w:p>
      <w:pPr>
        <w:ind w:firstLine="420" w:firstLineChars="0"/>
        <w:rPr>
          <w:rFonts w:hint="eastAsia"/>
          <w:sz w:val="24"/>
          <w:szCs w:val="24"/>
          <w:lang w:val="en-US" w:eastAsia="zh-CN"/>
        </w:rPr>
      </w:pPr>
      <w:r>
        <w:rPr>
          <w:rFonts w:hint="eastAsia"/>
          <w:sz w:val="24"/>
          <w:szCs w:val="24"/>
          <w:lang w:val="en-US" w:eastAsia="zh-CN"/>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pPr>
        <w:ind w:firstLine="420" w:firstLineChars="0"/>
        <w:rPr>
          <w:rFonts w:hint="eastAsia"/>
          <w:sz w:val="24"/>
          <w:szCs w:val="24"/>
          <w:lang w:val="en-US" w:eastAsia="zh-CN"/>
        </w:rPr>
      </w:pPr>
      <w:r>
        <w:rPr>
          <w:rFonts w:hint="eastAsia"/>
          <w:sz w:val="24"/>
          <w:szCs w:val="24"/>
          <w:lang w:val="en-US" w:eastAsia="zh-CN"/>
        </w:rPr>
        <w:t>MySQL是一种关系数据库管理系统，关系数据库将数据保存在不同的表中，而不是将所有数据放在一个大仓库内，这样就增加了速度并提高了灵活性。</w:t>
      </w:r>
    </w:p>
    <w:p>
      <w:pPr>
        <w:rPr>
          <w:rFonts w:hint="eastAsia"/>
          <w:sz w:val="24"/>
          <w:szCs w:val="24"/>
          <w:lang w:val="en-US" w:eastAsia="zh-CN"/>
        </w:rPr>
      </w:pPr>
      <w:r>
        <w:rPr>
          <w:rFonts w:hint="eastAsia"/>
          <w:sz w:val="24"/>
          <w:szCs w:val="24"/>
          <w:lang w:val="en-US" w:eastAsia="zh-CN"/>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pPr>
        <w:ind w:firstLine="420" w:firstLineChars="0"/>
        <w:rPr>
          <w:rFonts w:hint="eastAsia"/>
          <w:sz w:val="24"/>
          <w:szCs w:val="24"/>
          <w:lang w:val="en-US" w:eastAsia="zh-CN"/>
        </w:rPr>
      </w:pPr>
      <w:r>
        <w:rPr>
          <w:rFonts w:hint="eastAsia"/>
          <w:sz w:val="24"/>
          <w:szCs w:val="24"/>
          <w:lang w:val="en-US" w:eastAsia="zh-CN"/>
        </w:rPr>
        <w:t>由于其社区版的性能卓越，搭配 PHP 和 Apache 可组成良好的开发环境。</w:t>
      </w:r>
    </w:p>
    <w:p>
      <w:pPr>
        <w:rPr>
          <w:rFonts w:hint="eastAsia"/>
          <w:sz w:val="24"/>
          <w:szCs w:val="24"/>
          <w:lang w:val="en-US" w:eastAsia="zh-CN"/>
        </w:rPr>
      </w:pPr>
    </w:p>
    <w:p>
      <w:pPr>
        <w:rPr>
          <w:rFonts w:hint="eastAsia"/>
          <w:sz w:val="24"/>
          <w:szCs w:val="24"/>
          <w:lang w:val="en-US" w:eastAsia="zh-CN"/>
        </w:rPr>
      </w:pPr>
    </w:p>
    <w:p>
      <w:pPr>
        <w:pStyle w:val="3"/>
        <w:rPr>
          <w:rFonts w:hint="eastAsia"/>
          <w:lang w:val="en-US" w:eastAsia="zh-CN"/>
        </w:rPr>
      </w:pPr>
      <w:bookmarkStart w:id="10" w:name="_Toc32048"/>
      <w:bookmarkStart w:id="11" w:name="_Toc18933"/>
      <w:r>
        <w:rPr>
          <w:rFonts w:hint="eastAsia"/>
          <w:lang w:val="en-US" w:eastAsia="zh-CN"/>
        </w:rPr>
        <w:t>2.3墨刀界面原型工具简介</w:t>
      </w:r>
      <w:bookmarkEnd w:id="10"/>
      <w:bookmarkEnd w:id="11"/>
    </w:p>
    <w:p>
      <w:pPr>
        <w:rPr>
          <w:rFonts w:hint="eastAsia"/>
          <w:lang w:val="en-US" w:eastAsia="zh-CN"/>
        </w:rPr>
      </w:pPr>
    </w:p>
    <w:p>
      <w:pPr>
        <w:ind w:firstLine="420" w:firstLineChars="0"/>
        <w:rPr>
          <w:rFonts w:hint="eastAsia"/>
          <w:sz w:val="24"/>
          <w:szCs w:val="24"/>
          <w:lang w:val="en-US" w:eastAsia="zh-CN"/>
        </w:rPr>
      </w:pPr>
      <w:r>
        <w:rPr>
          <w:rFonts w:hint="eastAsia"/>
          <w:sz w:val="24"/>
          <w:szCs w:val="24"/>
          <w:lang w:val="en-US" w:eastAsia="zh-CN"/>
        </w:rPr>
        <w:t>墨刀是一款在线原型设计工具。借助于墨刀，创业者、产品经理及UI/UX设计师能够快速构建移动应用产品原型，并向他人演示。</w:t>
      </w:r>
    </w:p>
    <w:p>
      <w:pPr>
        <w:ind w:firstLine="420" w:firstLineChars="0"/>
        <w:rPr>
          <w:rFonts w:hint="eastAsia"/>
          <w:sz w:val="24"/>
          <w:szCs w:val="24"/>
          <w:lang w:val="en-US" w:eastAsia="zh-CN"/>
        </w:rPr>
      </w:pPr>
      <w:r>
        <w:rPr>
          <w:rFonts w:hint="eastAsia"/>
          <w:sz w:val="24"/>
          <w:szCs w:val="24"/>
          <w:lang w:val="en-US" w:eastAsia="zh-CN"/>
        </w:rPr>
        <w:t>作为一款专注移动应用的原型工具，墨刀把全部功能都进行了模块化，用户也能选择页面切换特效及主题，操作方式也相对简便，大部分操作都可通过拖拽来完成。现在，墨刀已实现了云端保存、手机实时预览、在线评论等功能。</w:t>
      </w:r>
    </w:p>
    <w:p>
      <w:pPr>
        <w:ind w:firstLine="420" w:firstLineChars="0"/>
        <w:rPr>
          <w:rFonts w:hint="eastAsia"/>
          <w:sz w:val="24"/>
          <w:szCs w:val="24"/>
          <w:lang w:val="en-US" w:eastAsia="zh-CN"/>
        </w:rPr>
      </w:pPr>
      <w:r>
        <w:rPr>
          <w:rFonts w:hint="eastAsia"/>
          <w:sz w:val="24"/>
          <w:szCs w:val="24"/>
          <w:lang w:val="en-US" w:eastAsia="zh-CN"/>
        </w:rPr>
        <w:t>从3.0开始，墨刀不再是一个只给产品经理用的，用来画产品原型的工具，而是变成了一个覆盖整个产品的设计和开发流程，帮助整个产品团队最大限度的发挥协同效应的团队协同工具。</w:t>
      </w:r>
      <w:bookmarkStart w:id="12" w:name="ref_[2]_20828436"/>
      <w:bookmarkEnd w:id="12"/>
    </w:p>
    <w:p>
      <w:pPr>
        <w:rPr>
          <w:rFonts w:hint="eastAsia"/>
          <w:sz w:val="24"/>
          <w:szCs w:val="24"/>
          <w:lang w:val="en-US" w:eastAsia="zh-CN"/>
        </w:rPr>
      </w:pPr>
    </w:p>
    <w:p>
      <w:pPr>
        <w:ind w:firstLine="420" w:firstLineChars="0"/>
        <w:rPr>
          <w:rFonts w:hint="eastAsia"/>
          <w:sz w:val="24"/>
          <w:szCs w:val="24"/>
          <w:lang w:val="en-US" w:eastAsia="zh-CN"/>
        </w:rPr>
      </w:pPr>
    </w:p>
    <w:p>
      <w:pPr>
        <w:pStyle w:val="3"/>
        <w:rPr>
          <w:rFonts w:hint="eastAsia"/>
          <w:lang w:val="en-US" w:eastAsia="zh-CN"/>
        </w:rPr>
      </w:pPr>
      <w:bookmarkStart w:id="13" w:name="_Toc7817"/>
      <w:bookmarkStart w:id="14" w:name="_Toc26899"/>
      <w:r>
        <w:rPr>
          <w:rFonts w:hint="eastAsia"/>
          <w:lang w:val="en-US" w:eastAsia="zh-CN"/>
        </w:rPr>
        <w:t>2.4UML建模技术简介</w:t>
      </w:r>
      <w:bookmarkEnd w:id="13"/>
      <w:bookmarkEnd w:id="14"/>
    </w:p>
    <w:p>
      <w:pPr>
        <w:rPr>
          <w:rFonts w:hint="eastAsia"/>
          <w:lang w:val="en-US" w:eastAsia="zh-CN"/>
        </w:rPr>
      </w:pPr>
    </w:p>
    <w:p>
      <w:pPr>
        <w:ind w:firstLine="420" w:firstLineChars="0"/>
        <w:rPr>
          <w:rFonts w:hint="eastAsia"/>
          <w:sz w:val="24"/>
          <w:szCs w:val="24"/>
          <w:lang w:val="en-US" w:eastAsia="zh-CN"/>
        </w:rPr>
      </w:pPr>
      <w:r>
        <w:rPr>
          <w:rFonts w:hint="eastAsia"/>
          <w:sz w:val="24"/>
          <w:szCs w:val="24"/>
          <w:lang w:val="en-US" w:eastAsia="zh-CN"/>
        </w:rPr>
        <w:t>Unified Modeling Language (UML)又称统一建模语言或标准建模语言，是始于1997年一个OMG标准，它是一个支持模型化和软件系统开发的图形化语言，为软件开发的所有阶段提供模型化和可视化支持，包括由需求分析到规格，到构造和配置。 面向对象的分析与设计(OOA&amp;D，OOAD)方法的发展在80年代末至90年代中出现了一个高潮，UML是这个高潮的产物。它不仅统一了Booch、Rumbaugh和Jacobson的表示方法，而且对其作了进一步的发展，并最终统一为大众所接受的标准建模语言。</w:t>
      </w:r>
    </w:p>
    <w:p>
      <w:pPr>
        <w:ind w:firstLine="420" w:firstLineChars="0"/>
        <w:rPr>
          <w:rFonts w:hint="eastAsia"/>
          <w:sz w:val="24"/>
          <w:szCs w:val="24"/>
          <w:lang w:val="en-US" w:eastAsia="zh-CN"/>
        </w:rPr>
      </w:pPr>
      <w:r>
        <w:rPr>
          <w:rFonts w:hint="eastAsia"/>
          <w:sz w:val="24"/>
          <w:szCs w:val="24"/>
          <w:lang w:val="en-US" w:eastAsia="zh-CN"/>
        </w:rPr>
        <w:t>Grady Booch的描述对象集合和它们之间的关系的方法。James Rumbaugh的对象建模技术（OMT）。Ivar Jacobson的包括用例方法的方式。还有其他一些想法也对UML起到了作用，UML是Booch, Rumbaugh, Jacobson。UML已经被对象管理组织（OMG）接受为标准，这个组织还制定了通用对象请求代理体系结构（CORBA），是分布式对象编程行业的领头羊。计算机辅助软件工程（CASE）产品的供应商也支持UML，并且它基本上已经被所有的软件开发产品制造商所认可，这其中包括IBM和微软(用于它的VB环境)。</w:t>
      </w:r>
    </w:p>
    <w:p>
      <w:pPr>
        <w:ind w:firstLine="420" w:firstLineChars="0"/>
        <w:rPr>
          <w:rFonts w:hint="eastAsia"/>
          <w:sz w:val="24"/>
          <w:szCs w:val="24"/>
          <w:lang w:val="en-US" w:eastAsia="zh-CN"/>
        </w:rPr>
      </w:pPr>
      <w:r>
        <w:rPr>
          <w:rFonts w:hint="eastAsia"/>
          <w:sz w:val="24"/>
          <w:szCs w:val="24"/>
          <w:lang w:val="en-US" w:eastAsia="zh-CN"/>
        </w:rPr>
        <w:t>UML规范用来描述建模的概念有，类（对象的）、对象、关联、职责、行为、接口、用例、包、顺序、协作，以及状态。</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spacing w:before="0" w:after="0" w:line="240" w:lineRule="auto"/>
        <w:ind w:left="0" w:leftChars="0" w:right="0" w:rightChars="0" w:firstLine="0" w:firstLineChars="0"/>
        <w:jc w:val="center"/>
      </w:pPr>
      <w:bookmarkStart w:id="15" w:name="_Toc2578_WPSOffice_Type3"/>
      <w:r>
        <w:rPr>
          <w:rFonts w:ascii="宋体" w:hAnsi="宋体" w:eastAsia="宋体"/>
          <w:sz w:val="21"/>
        </w:rPr>
        <w:t>目录</w:t>
      </w:r>
    </w:p>
    <w:p>
      <w:pPr>
        <w:pStyle w:val="14"/>
        <w:tabs>
          <w:tab w:val="right" w:leader="dot" w:pos="8306"/>
        </w:tabs>
      </w:pPr>
      <w:r>
        <w:fldChar w:fldCharType="begin"/>
      </w:r>
      <w:r>
        <w:instrText xml:space="preserve"> HYPERLINK \l _Toc23169_WPSOffice_Level1 </w:instrText>
      </w:r>
      <w:r>
        <w:fldChar w:fldCharType="separate"/>
      </w:r>
      <w:r>
        <w:rPr>
          <w:rFonts w:hint="eastAsia" w:ascii="Calibri" w:hAnsi="Calibri" w:eastAsia="宋体" w:cs="Times New Roman"/>
        </w:rPr>
        <w:t>3.需求分析</w:t>
      </w:r>
      <w:r>
        <w:tab/>
      </w:r>
      <w:bookmarkStart w:id="16" w:name="_Toc23169_WPSOffice_Level1Page"/>
      <w:r>
        <w:t>7</w:t>
      </w:r>
      <w:bookmarkEnd w:id="16"/>
      <w:r>
        <w:fldChar w:fldCharType="end"/>
      </w:r>
    </w:p>
    <w:p>
      <w:pPr>
        <w:pStyle w:val="15"/>
        <w:tabs>
          <w:tab w:val="right" w:leader="dot" w:pos="8306"/>
        </w:tabs>
      </w:pPr>
      <w:r>
        <w:fldChar w:fldCharType="begin"/>
      </w:r>
      <w:r>
        <w:instrText xml:space="preserve"> HYPERLINK \l _Toc2578_WPSOffice_Level2 </w:instrText>
      </w:r>
      <w:r>
        <w:fldChar w:fldCharType="separate"/>
      </w:r>
      <w:r>
        <w:rPr>
          <w:rFonts w:hint="eastAsia" w:ascii="Arial" w:hAnsi="Arial" w:eastAsia="黑体" w:cs="Times New Roman"/>
        </w:rPr>
        <w:t>3.1运行环境</w:t>
      </w:r>
      <w:r>
        <w:tab/>
      </w:r>
      <w:bookmarkStart w:id="17" w:name="_Toc2578_WPSOffice_Level2Page"/>
      <w:r>
        <w:t>7</w:t>
      </w:r>
      <w:bookmarkEnd w:id="17"/>
      <w:r>
        <w:fldChar w:fldCharType="end"/>
      </w:r>
    </w:p>
    <w:p>
      <w:pPr>
        <w:pStyle w:val="15"/>
        <w:tabs>
          <w:tab w:val="right" w:leader="dot" w:pos="8306"/>
        </w:tabs>
      </w:pPr>
      <w:r>
        <w:fldChar w:fldCharType="begin"/>
      </w:r>
      <w:r>
        <w:instrText xml:space="preserve"> HYPERLINK \l _Toc3647_WPSOffice_Level2 </w:instrText>
      </w:r>
      <w:r>
        <w:fldChar w:fldCharType="separate"/>
      </w:r>
      <w:r>
        <w:rPr>
          <w:rFonts w:hint="eastAsia" w:ascii="Arial" w:hAnsi="Arial" w:eastAsia="黑体" w:cs="Times New Roman"/>
        </w:rPr>
        <w:t>3.2功能需求</w:t>
      </w:r>
      <w:r>
        <w:tab/>
      </w:r>
      <w:bookmarkStart w:id="18" w:name="_Toc3647_WPSOffice_Level2Page"/>
      <w:r>
        <w:t>7</w:t>
      </w:r>
      <w:bookmarkEnd w:id="18"/>
      <w:r>
        <w:fldChar w:fldCharType="end"/>
      </w:r>
    </w:p>
    <w:p>
      <w:pPr>
        <w:pStyle w:val="15"/>
        <w:tabs>
          <w:tab w:val="right" w:leader="dot" w:pos="8306"/>
        </w:tabs>
      </w:pPr>
      <w:r>
        <w:fldChar w:fldCharType="begin"/>
      </w:r>
      <w:r>
        <w:instrText xml:space="preserve"> HYPERLINK \l _Toc20728_WPSOffice_Level2 </w:instrText>
      </w:r>
      <w:r>
        <w:fldChar w:fldCharType="separate"/>
      </w:r>
      <w:r>
        <w:rPr>
          <w:rFonts w:hint="eastAsia" w:ascii="Arial" w:hAnsi="Arial" w:eastAsia="黑体" w:cs="Times New Roman"/>
        </w:rPr>
        <w:t>3.3非功能性需求</w:t>
      </w:r>
      <w:r>
        <w:tab/>
      </w:r>
      <w:bookmarkStart w:id="19" w:name="_Toc20728_WPSOffice_Level2Page"/>
      <w:r>
        <w:t>10</w:t>
      </w:r>
      <w:bookmarkEnd w:id="19"/>
      <w:r>
        <w:fldChar w:fldCharType="end"/>
      </w:r>
    </w:p>
    <w:p>
      <w:pPr>
        <w:pStyle w:val="16"/>
        <w:tabs>
          <w:tab w:val="right" w:leader="dot" w:pos="8306"/>
        </w:tabs>
      </w:pPr>
      <w:r>
        <w:fldChar w:fldCharType="begin"/>
      </w:r>
      <w:r>
        <w:instrText xml:space="preserve"> HYPERLINK \l _Toc2578_WPSOffice_Level3 </w:instrText>
      </w:r>
      <w:r>
        <w:fldChar w:fldCharType="separate"/>
      </w:r>
      <w:r>
        <w:rPr>
          <w:rFonts w:hint="eastAsia" w:ascii="Calibri" w:hAnsi="Calibri" w:eastAsia="宋体" w:cs="Times New Roman"/>
        </w:rPr>
        <w:t>3.3.1可用性</w:t>
      </w:r>
      <w:r>
        <w:tab/>
      </w:r>
      <w:bookmarkStart w:id="20" w:name="_Toc2578_WPSOffice_Level3Page"/>
      <w:r>
        <w:t>10</w:t>
      </w:r>
      <w:bookmarkEnd w:id="20"/>
      <w:r>
        <w:fldChar w:fldCharType="end"/>
      </w:r>
    </w:p>
    <w:p>
      <w:pPr>
        <w:pStyle w:val="16"/>
        <w:tabs>
          <w:tab w:val="right" w:leader="dot" w:pos="8306"/>
        </w:tabs>
      </w:pPr>
      <w:r>
        <w:fldChar w:fldCharType="begin"/>
      </w:r>
      <w:r>
        <w:instrText xml:space="preserve"> HYPERLINK \l _Toc3647_WPSOffice_Level3 </w:instrText>
      </w:r>
      <w:r>
        <w:fldChar w:fldCharType="separate"/>
      </w:r>
      <w:r>
        <w:rPr>
          <w:rFonts w:hint="eastAsia" w:ascii="Calibri" w:hAnsi="Calibri" w:eastAsia="宋体" w:cs="Times New Roman"/>
        </w:rPr>
        <w:t>3.3.2性能</w:t>
      </w:r>
      <w:r>
        <w:tab/>
      </w:r>
      <w:bookmarkStart w:id="21" w:name="_Toc3647_WPSOffice_Level3Page"/>
      <w:r>
        <w:t>11</w:t>
      </w:r>
      <w:bookmarkEnd w:id="21"/>
      <w:r>
        <w:fldChar w:fldCharType="end"/>
      </w:r>
    </w:p>
    <w:p>
      <w:pPr>
        <w:pStyle w:val="16"/>
        <w:tabs>
          <w:tab w:val="right" w:leader="dot" w:pos="8306"/>
        </w:tabs>
      </w:pPr>
      <w:r>
        <w:fldChar w:fldCharType="begin"/>
      </w:r>
      <w:r>
        <w:instrText xml:space="preserve"> HYPERLINK \l _Toc20728_WPSOffice_Level3 </w:instrText>
      </w:r>
      <w:r>
        <w:fldChar w:fldCharType="separate"/>
      </w:r>
      <w:r>
        <w:rPr>
          <w:rFonts w:hint="eastAsia" w:ascii="Calibri" w:hAnsi="Calibri" w:eastAsia="宋体" w:cs="Times New Roman"/>
        </w:rPr>
        <w:t>3.3.3保密性</w:t>
      </w:r>
      <w:r>
        <w:tab/>
      </w:r>
      <w:bookmarkStart w:id="22" w:name="_Toc20728_WPSOffice_Level3Page"/>
      <w:r>
        <w:t>11</w:t>
      </w:r>
      <w:bookmarkEnd w:id="22"/>
      <w:r>
        <w:fldChar w:fldCharType="end"/>
      </w:r>
    </w:p>
    <w:p>
      <w:pPr>
        <w:pStyle w:val="16"/>
        <w:tabs>
          <w:tab w:val="right" w:leader="dot" w:pos="8306"/>
        </w:tabs>
      </w:pPr>
      <w:r>
        <w:fldChar w:fldCharType="begin"/>
      </w:r>
      <w:r>
        <w:instrText xml:space="preserve"> HYPERLINK \l _Toc15614_WPSOffice_Level3 </w:instrText>
      </w:r>
      <w:r>
        <w:fldChar w:fldCharType="separate"/>
      </w:r>
      <w:r>
        <w:rPr>
          <w:rFonts w:hint="eastAsia" w:ascii="Calibri" w:hAnsi="Calibri" w:eastAsia="宋体" w:cs="Times New Roman"/>
        </w:rPr>
        <w:t>3.3.4安全性</w:t>
      </w:r>
      <w:r>
        <w:tab/>
      </w:r>
      <w:bookmarkStart w:id="23" w:name="_Toc15614_WPSOffice_Level3Page"/>
      <w:r>
        <w:t>11</w:t>
      </w:r>
      <w:bookmarkEnd w:id="23"/>
      <w:r>
        <w:fldChar w:fldCharType="end"/>
      </w:r>
    </w:p>
    <w:p>
      <w:pPr>
        <w:pStyle w:val="16"/>
        <w:tabs>
          <w:tab w:val="right" w:leader="dot" w:pos="8306"/>
        </w:tabs>
      </w:pPr>
      <w:r>
        <w:fldChar w:fldCharType="begin"/>
      </w:r>
      <w:r>
        <w:instrText xml:space="preserve"> HYPERLINK \l _Toc13961_WPSOffice_Level3 </w:instrText>
      </w:r>
      <w:r>
        <w:fldChar w:fldCharType="separate"/>
      </w:r>
      <w:r>
        <w:rPr>
          <w:rFonts w:hint="eastAsia" w:ascii="Calibri" w:hAnsi="Calibri" w:eastAsia="宋体" w:cs="Times New Roman"/>
        </w:rPr>
        <w:t>3.3.5可维护性</w:t>
      </w:r>
      <w:r>
        <w:tab/>
      </w:r>
      <w:bookmarkStart w:id="24" w:name="_Toc13961_WPSOffice_Level3Page"/>
      <w:r>
        <w:t>11</w:t>
      </w:r>
      <w:bookmarkEnd w:id="24"/>
      <w:r>
        <w:fldChar w:fldCharType="end"/>
      </w:r>
    </w:p>
    <w:p>
      <w:pPr>
        <w:pStyle w:val="14"/>
        <w:tabs>
          <w:tab w:val="right" w:leader="dot" w:pos="8306"/>
        </w:tabs>
      </w:pPr>
      <w:r>
        <w:fldChar w:fldCharType="begin"/>
      </w:r>
      <w:r>
        <w:instrText xml:space="preserve"> HYPERLINK \l _Toc2578_WPSOffice_Level1 </w:instrText>
      </w:r>
      <w:r>
        <w:fldChar w:fldCharType="separate"/>
      </w:r>
      <w:r>
        <w:rPr>
          <w:rFonts w:hint="eastAsia" w:ascii="Calibri" w:hAnsi="Calibri" w:eastAsia="宋体" w:cs="Times New Roman"/>
        </w:rPr>
        <w:t>4.E-R图</w:t>
      </w:r>
      <w:r>
        <w:tab/>
      </w:r>
      <w:bookmarkStart w:id="25" w:name="_Toc2578_WPSOffice_Level1Page"/>
      <w:r>
        <w:t>11</w:t>
      </w:r>
      <w:bookmarkEnd w:id="25"/>
      <w:r>
        <w:fldChar w:fldCharType="end"/>
      </w:r>
    </w:p>
    <w:p>
      <w:pPr>
        <w:pStyle w:val="15"/>
        <w:tabs>
          <w:tab w:val="right" w:leader="dot" w:pos="8306"/>
        </w:tabs>
      </w:pPr>
      <w:r>
        <w:fldChar w:fldCharType="begin"/>
      </w:r>
      <w:r>
        <w:instrText xml:space="preserve"> HYPERLINK \l _Toc15614_WPSOffice_Level2 </w:instrText>
      </w:r>
      <w:r>
        <w:fldChar w:fldCharType="separate"/>
      </w:r>
      <w:r>
        <w:rPr>
          <w:rFonts w:hint="eastAsia" w:ascii="Arial" w:hAnsi="Arial" w:eastAsia="黑体" w:cs="Times New Roman"/>
        </w:rPr>
        <w:t>4.1数据库设计</w:t>
      </w:r>
      <w:r>
        <w:tab/>
      </w:r>
      <w:bookmarkStart w:id="26" w:name="_Toc15614_WPSOffice_Level2Page"/>
      <w:r>
        <w:t>12</w:t>
      </w:r>
      <w:bookmarkEnd w:id="26"/>
      <w:r>
        <w:fldChar w:fldCharType="end"/>
      </w:r>
    </w:p>
    <w:p>
      <w:pPr>
        <w:pStyle w:val="14"/>
        <w:tabs>
          <w:tab w:val="right" w:leader="dot" w:pos="8306"/>
        </w:tabs>
      </w:pPr>
      <w:r>
        <w:fldChar w:fldCharType="begin"/>
      </w:r>
      <w:r>
        <w:instrText xml:space="preserve"> HYPERLINK \l _Toc3647_WPSOffice_Level1 </w:instrText>
      </w:r>
      <w:r>
        <w:fldChar w:fldCharType="separate"/>
      </w:r>
      <w:r>
        <w:rPr>
          <w:rFonts w:hint="eastAsia" w:ascii="Calibri" w:hAnsi="Calibri" w:eastAsia="宋体" w:cs="Times New Roman"/>
        </w:rPr>
        <w:t>5.系统实现</w:t>
      </w:r>
      <w:r>
        <w:tab/>
      </w:r>
      <w:bookmarkStart w:id="27" w:name="_Toc3647_WPSOffice_Level1Page"/>
      <w:r>
        <w:t>14</w:t>
      </w:r>
      <w:bookmarkEnd w:id="27"/>
      <w:r>
        <w:fldChar w:fldCharType="end"/>
      </w:r>
    </w:p>
    <w:p>
      <w:pPr>
        <w:pStyle w:val="15"/>
        <w:tabs>
          <w:tab w:val="right" w:leader="dot" w:pos="8306"/>
        </w:tabs>
      </w:pPr>
      <w:r>
        <w:fldChar w:fldCharType="begin"/>
      </w:r>
      <w:r>
        <w:instrText xml:space="preserve"> HYPERLINK \l _Toc13961_WPSOffice_Level2 </w:instrText>
      </w:r>
      <w:r>
        <w:fldChar w:fldCharType="separate"/>
      </w:r>
      <w:r>
        <w:rPr>
          <w:rFonts w:hint="eastAsia" w:ascii="Arial" w:hAnsi="Arial" w:eastAsia="黑体" w:cs="Times New Roman"/>
        </w:rPr>
        <w:t>5.1开发环境</w:t>
      </w:r>
      <w:r>
        <w:tab/>
      </w:r>
      <w:bookmarkStart w:id="28" w:name="_Toc13961_WPSOffice_Level2Page"/>
      <w:r>
        <w:t>14</w:t>
      </w:r>
      <w:bookmarkEnd w:id="28"/>
      <w:r>
        <w:fldChar w:fldCharType="end"/>
      </w:r>
    </w:p>
    <w:p>
      <w:pPr>
        <w:pStyle w:val="15"/>
        <w:tabs>
          <w:tab w:val="right" w:leader="dot" w:pos="8306"/>
        </w:tabs>
      </w:pPr>
      <w:r>
        <w:fldChar w:fldCharType="begin"/>
      </w:r>
      <w:r>
        <w:instrText xml:space="preserve"> HYPERLINK \l _Toc17023_WPSOffice_Level2 </w:instrText>
      </w:r>
      <w:r>
        <w:fldChar w:fldCharType="separate"/>
      </w:r>
      <w:r>
        <w:rPr>
          <w:rFonts w:hint="eastAsia" w:ascii="Arial" w:hAnsi="Arial" w:eastAsia="黑体" w:cs="Times New Roman"/>
        </w:rPr>
        <w:t>5.2功能模块</w:t>
      </w:r>
      <w:r>
        <w:tab/>
      </w:r>
      <w:bookmarkStart w:id="29" w:name="_Toc17023_WPSOffice_Level2Page"/>
      <w:r>
        <w:t>15</w:t>
      </w:r>
      <w:bookmarkEnd w:id="29"/>
      <w:r>
        <w:fldChar w:fldCharType="end"/>
      </w:r>
    </w:p>
    <w:p>
      <w:pPr>
        <w:pStyle w:val="16"/>
        <w:tabs>
          <w:tab w:val="right" w:leader="dot" w:pos="8306"/>
        </w:tabs>
      </w:pPr>
      <w:r>
        <w:fldChar w:fldCharType="begin"/>
      </w:r>
      <w:r>
        <w:instrText xml:space="preserve"> HYPERLINK \l _Toc17023_WPSOffice_Level3 </w:instrText>
      </w:r>
      <w:r>
        <w:fldChar w:fldCharType="separate"/>
      </w:r>
      <w:r>
        <w:rPr>
          <w:rFonts w:hint="eastAsia" w:ascii="Calibri" w:hAnsi="Calibri" w:eastAsia="宋体" w:cs="Times New Roman"/>
        </w:rPr>
        <w:t>5.2.1系统主页</w:t>
      </w:r>
      <w:r>
        <w:tab/>
      </w:r>
      <w:bookmarkStart w:id="30" w:name="_Toc17023_WPSOffice_Level3Page"/>
      <w:r>
        <w:t>15</w:t>
      </w:r>
      <w:bookmarkEnd w:id="30"/>
      <w:r>
        <w:fldChar w:fldCharType="end"/>
      </w:r>
    </w:p>
    <w:p>
      <w:pPr>
        <w:pStyle w:val="16"/>
        <w:tabs>
          <w:tab w:val="right" w:leader="dot" w:pos="8306"/>
        </w:tabs>
      </w:pPr>
      <w:r>
        <w:fldChar w:fldCharType="begin"/>
      </w:r>
      <w:r>
        <w:instrText xml:space="preserve"> HYPERLINK \l _Toc24711_WPSOffice_Level3 </w:instrText>
      </w:r>
      <w:r>
        <w:fldChar w:fldCharType="separate"/>
      </w:r>
      <w:r>
        <w:rPr>
          <w:rFonts w:hint="eastAsia" w:ascii="Calibri" w:hAnsi="Calibri" w:eastAsia="宋体" w:cs="Times New Roman"/>
        </w:rPr>
        <w:t>5.2.2个人主页</w:t>
      </w:r>
      <w:r>
        <w:tab/>
      </w:r>
      <w:bookmarkStart w:id="31" w:name="_Toc24711_WPSOffice_Level3Page"/>
      <w:r>
        <w:t>16</w:t>
      </w:r>
      <w:bookmarkEnd w:id="31"/>
      <w:r>
        <w:fldChar w:fldCharType="end"/>
      </w:r>
    </w:p>
    <w:p>
      <w:pPr>
        <w:pStyle w:val="16"/>
        <w:tabs>
          <w:tab w:val="right" w:leader="dot" w:pos="8306"/>
        </w:tabs>
      </w:pPr>
      <w:r>
        <w:fldChar w:fldCharType="begin"/>
      </w:r>
      <w:r>
        <w:instrText xml:space="preserve"> HYPERLINK \l _Toc32160_WPSOffice_Level3 </w:instrText>
      </w:r>
      <w:r>
        <w:fldChar w:fldCharType="separate"/>
      </w:r>
      <w:r>
        <w:rPr>
          <w:rFonts w:hint="eastAsia" w:ascii="Calibri" w:hAnsi="Calibri" w:eastAsia="宋体" w:cs="Times New Roman"/>
        </w:rPr>
        <w:t>5.2.3课程主页</w:t>
      </w:r>
      <w:r>
        <w:tab/>
      </w:r>
      <w:bookmarkStart w:id="32" w:name="_Toc32160_WPSOffice_Level3Page"/>
      <w:r>
        <w:t>16</w:t>
      </w:r>
      <w:bookmarkEnd w:id="32"/>
      <w:r>
        <w:fldChar w:fldCharType="end"/>
      </w:r>
    </w:p>
    <w:p>
      <w:pPr>
        <w:pStyle w:val="16"/>
        <w:tabs>
          <w:tab w:val="right" w:leader="dot" w:pos="8306"/>
        </w:tabs>
      </w:pPr>
      <w:r>
        <w:fldChar w:fldCharType="begin"/>
      </w:r>
      <w:r>
        <w:instrText xml:space="preserve"> HYPERLINK \l _Toc18933_WPSOffice_Level3 </w:instrText>
      </w:r>
      <w:r>
        <w:fldChar w:fldCharType="separate"/>
      </w:r>
      <w:r>
        <w:rPr>
          <w:rFonts w:hint="eastAsia" w:ascii="Calibri" w:hAnsi="Calibri" w:eastAsia="宋体" w:cs="Times New Roman"/>
        </w:rPr>
        <w:t>5.2.4课程管理</w:t>
      </w:r>
      <w:r>
        <w:tab/>
      </w:r>
      <w:bookmarkStart w:id="33" w:name="_Toc18933_WPSOffice_Level3Page"/>
      <w:r>
        <w:t>17</w:t>
      </w:r>
      <w:bookmarkEnd w:id="33"/>
      <w:r>
        <w:fldChar w:fldCharType="end"/>
      </w:r>
    </w:p>
    <w:p>
      <w:pPr>
        <w:pStyle w:val="14"/>
        <w:tabs>
          <w:tab w:val="right" w:leader="dot" w:pos="8306"/>
        </w:tabs>
      </w:pPr>
      <w:r>
        <w:fldChar w:fldCharType="begin"/>
      </w:r>
      <w:r>
        <w:instrText xml:space="preserve"> HYPERLINK \l _Toc20728_WPSOffice_Level1 </w:instrText>
      </w:r>
      <w:r>
        <w:fldChar w:fldCharType="separate"/>
      </w:r>
      <w:r>
        <w:rPr>
          <w:rFonts w:hint="eastAsia" w:ascii="Calibri" w:hAnsi="Calibri" w:eastAsia="宋体" w:cs="Times New Roman"/>
        </w:rPr>
        <w:t>6.系统测试</w:t>
      </w:r>
      <w:r>
        <w:tab/>
      </w:r>
      <w:bookmarkStart w:id="34" w:name="_Toc20728_WPSOffice_Level1Page"/>
      <w:r>
        <w:t>18</w:t>
      </w:r>
      <w:bookmarkEnd w:id="34"/>
      <w:r>
        <w:fldChar w:fldCharType="end"/>
      </w:r>
    </w:p>
    <w:p>
      <w:pPr>
        <w:pStyle w:val="15"/>
        <w:tabs>
          <w:tab w:val="right" w:leader="dot" w:pos="8306"/>
        </w:tabs>
      </w:pPr>
      <w:r>
        <w:fldChar w:fldCharType="begin"/>
      </w:r>
      <w:r>
        <w:instrText xml:space="preserve"> HYPERLINK \l _Toc24711_WPSOffice_Level2 </w:instrText>
      </w:r>
      <w:r>
        <w:fldChar w:fldCharType="separate"/>
      </w:r>
      <w:r>
        <w:rPr>
          <w:rFonts w:hint="eastAsia" w:ascii="Arial" w:hAnsi="Arial" w:eastAsia="黑体" w:cs="Times New Roman"/>
        </w:rPr>
        <w:t>6.1黑盒测试</w:t>
      </w:r>
      <w:r>
        <w:tab/>
      </w:r>
      <w:bookmarkStart w:id="35" w:name="_Toc24711_WPSOffice_Level2Page"/>
      <w:r>
        <w:t>18</w:t>
      </w:r>
      <w:bookmarkEnd w:id="35"/>
      <w:r>
        <w:fldChar w:fldCharType="end"/>
      </w:r>
    </w:p>
    <w:p>
      <w:pPr>
        <w:pStyle w:val="15"/>
        <w:tabs>
          <w:tab w:val="right" w:leader="dot" w:pos="8306"/>
        </w:tabs>
      </w:pPr>
      <w:r>
        <w:fldChar w:fldCharType="begin"/>
      </w:r>
      <w:r>
        <w:instrText xml:space="preserve"> HYPERLINK \l _Toc32160_WPSOffice_Level2 </w:instrText>
      </w:r>
      <w:r>
        <w:fldChar w:fldCharType="separate"/>
      </w:r>
      <w:r>
        <w:rPr>
          <w:rFonts w:hint="eastAsia" w:ascii="Arial" w:hAnsi="Arial" w:eastAsia="黑体" w:cs="Times New Roman"/>
        </w:rPr>
        <w:t>6.2测试用例（部分）</w:t>
      </w:r>
      <w:r>
        <w:tab/>
      </w:r>
      <w:bookmarkStart w:id="36" w:name="_Toc32160_WPSOffice_Level2Page"/>
      <w:r>
        <w:t>18</w:t>
      </w:r>
      <w:bookmarkEnd w:id="36"/>
      <w:r>
        <w:fldChar w:fldCharType="end"/>
      </w:r>
    </w:p>
    <w:p>
      <w:pPr>
        <w:pStyle w:val="16"/>
        <w:tabs>
          <w:tab w:val="right" w:leader="dot" w:pos="8306"/>
        </w:tabs>
      </w:pPr>
      <w:r>
        <w:fldChar w:fldCharType="begin"/>
      </w:r>
      <w:r>
        <w:instrText xml:space="preserve"> HYPERLINK \l _Toc7817_WPSOffice_Level3 </w:instrText>
      </w:r>
      <w:r>
        <w:fldChar w:fldCharType="separate"/>
      </w:r>
      <w:r>
        <w:rPr>
          <w:rFonts w:hint="eastAsia" w:ascii="宋体" w:hAnsi="宋体" w:eastAsia="宋体" w:cs="宋体"/>
        </w:rPr>
        <w:t>1.教师注册测试用例：</w:t>
      </w:r>
      <w:r>
        <w:tab/>
      </w:r>
      <w:bookmarkStart w:id="37" w:name="_Toc7817_WPSOffice_Level3Page"/>
      <w:r>
        <w:t>18</w:t>
      </w:r>
      <w:bookmarkEnd w:id="37"/>
      <w:r>
        <w:fldChar w:fldCharType="end"/>
      </w:r>
    </w:p>
    <w:p>
      <w:pPr>
        <w:pStyle w:val="16"/>
        <w:tabs>
          <w:tab w:val="right" w:leader="dot" w:pos="8306"/>
        </w:tabs>
      </w:pPr>
      <w:r>
        <w:fldChar w:fldCharType="begin"/>
      </w:r>
      <w:r>
        <w:instrText xml:space="preserve"> HYPERLINK \l _Toc18111_WPSOffice_Level3 </w:instrText>
      </w:r>
      <w:r>
        <w:fldChar w:fldCharType="separate"/>
      </w:r>
      <w:r>
        <w:rPr>
          <w:rFonts w:hint="eastAsia" w:ascii="宋体" w:hAnsi="宋体" w:eastAsia="宋体" w:cs="宋体"/>
        </w:rPr>
        <w:t>2.教师登录测试用例：</w:t>
      </w:r>
      <w:r>
        <w:tab/>
      </w:r>
      <w:bookmarkStart w:id="38" w:name="_Toc18111_WPSOffice_Level3Page"/>
      <w:r>
        <w:t>24</w:t>
      </w:r>
      <w:bookmarkEnd w:id="38"/>
      <w:r>
        <w:fldChar w:fldCharType="end"/>
      </w:r>
    </w:p>
    <w:p>
      <w:pPr>
        <w:pStyle w:val="16"/>
        <w:tabs>
          <w:tab w:val="right" w:leader="dot" w:pos="8306"/>
        </w:tabs>
      </w:pPr>
      <w:r>
        <w:fldChar w:fldCharType="begin"/>
      </w:r>
      <w:r>
        <w:instrText xml:space="preserve"> HYPERLINK \l _Toc9275_WPSOffice_Level3 </w:instrText>
      </w:r>
      <w:r>
        <w:fldChar w:fldCharType="separate"/>
      </w:r>
      <w:r>
        <w:rPr>
          <w:rFonts w:hint="eastAsia" w:ascii="宋体" w:hAnsi="宋体" w:eastAsia="宋体" w:cs="宋体"/>
        </w:rPr>
        <w:t>3. 学生注册测试用例：</w:t>
      </w:r>
      <w:r>
        <w:tab/>
      </w:r>
      <w:bookmarkStart w:id="39" w:name="_Toc9275_WPSOffice_Level3Page"/>
      <w:r>
        <w:t>25</w:t>
      </w:r>
      <w:bookmarkEnd w:id="39"/>
      <w:r>
        <w:fldChar w:fldCharType="end"/>
      </w:r>
    </w:p>
    <w:p>
      <w:pPr>
        <w:pStyle w:val="16"/>
        <w:tabs>
          <w:tab w:val="right" w:leader="dot" w:pos="8306"/>
        </w:tabs>
      </w:pPr>
      <w:r>
        <w:fldChar w:fldCharType="begin"/>
      </w:r>
      <w:r>
        <w:instrText xml:space="preserve"> HYPERLINK \l _Toc29090_WPSOffice_Level3 </w:instrText>
      </w:r>
      <w:r>
        <w:fldChar w:fldCharType="separate"/>
      </w:r>
      <w:r>
        <w:rPr>
          <w:rFonts w:hint="eastAsia" w:ascii="宋体" w:hAnsi="宋体" w:eastAsia="宋体" w:cs="宋体"/>
        </w:rPr>
        <w:t>4. 学生登录测试用例</w:t>
      </w:r>
      <w:r>
        <w:tab/>
      </w:r>
      <w:bookmarkStart w:id="40" w:name="_Toc29090_WPSOffice_Level3Page"/>
      <w:r>
        <w:t>30</w:t>
      </w:r>
      <w:bookmarkEnd w:id="40"/>
      <w:r>
        <w:fldChar w:fldCharType="end"/>
      </w:r>
    </w:p>
    <w:p>
      <w:pPr>
        <w:pStyle w:val="16"/>
        <w:tabs>
          <w:tab w:val="right" w:leader="dot" w:pos="8306"/>
        </w:tabs>
      </w:pPr>
      <w:r>
        <w:fldChar w:fldCharType="begin"/>
      </w:r>
      <w:r>
        <w:instrText xml:space="preserve"> HYPERLINK \l _Toc24396_WPSOffice_Level3 </w:instrText>
      </w:r>
      <w:r>
        <w:fldChar w:fldCharType="separate"/>
      </w:r>
      <w:r>
        <w:rPr>
          <w:rFonts w:hint="eastAsia" w:ascii="宋体" w:hAnsi="宋体" w:eastAsia="宋体" w:cs="宋体"/>
        </w:rPr>
        <w:t>5. 管理员登录测试用例</w:t>
      </w:r>
      <w:r>
        <w:tab/>
      </w:r>
      <w:bookmarkStart w:id="41" w:name="_Toc24396_WPSOffice_Level3Page"/>
      <w:r>
        <w:t>31</w:t>
      </w:r>
      <w:bookmarkEnd w:id="41"/>
      <w:r>
        <w:fldChar w:fldCharType="end"/>
      </w:r>
    </w:p>
    <w:p>
      <w:pPr>
        <w:pStyle w:val="16"/>
        <w:tabs>
          <w:tab w:val="right" w:leader="dot" w:pos="8306"/>
        </w:tabs>
      </w:pPr>
      <w:r>
        <w:fldChar w:fldCharType="begin"/>
      </w:r>
      <w:r>
        <w:instrText xml:space="preserve"> HYPERLINK \l _Toc15968_WPSOffice_Level3 </w:instrText>
      </w:r>
      <w:r>
        <w:fldChar w:fldCharType="separate"/>
      </w:r>
      <w:r>
        <w:rPr>
          <w:rFonts w:hint="eastAsia" w:ascii="宋体" w:hAnsi="宋体" w:eastAsia="宋体" w:cs="宋体"/>
        </w:rPr>
        <w:t>6. 管理员注销测试用例</w:t>
      </w:r>
      <w:r>
        <w:tab/>
      </w:r>
      <w:bookmarkStart w:id="42" w:name="_Toc15968_WPSOffice_Level3Page"/>
      <w:r>
        <w:t>32</w:t>
      </w:r>
      <w:bookmarkEnd w:id="42"/>
      <w:r>
        <w:fldChar w:fldCharType="end"/>
      </w:r>
      <w:bookmarkEnd w:id="15"/>
    </w:p>
    <w:p>
      <w:pPr>
        <w:ind w:firstLine="420" w:firstLineChars="0"/>
        <w:rPr>
          <w:rFonts w:hint="eastAsia"/>
          <w:sz w:val="24"/>
          <w:szCs w:val="24"/>
          <w:lang w:val="en-US" w:eastAsia="zh-CN"/>
        </w:rPr>
      </w:pPr>
    </w:p>
    <w:p>
      <w:pPr>
        <w:pStyle w:val="2"/>
        <w:rPr>
          <w:rFonts w:hint="eastAsia"/>
          <w:lang w:val="en-US" w:eastAsia="zh-CN"/>
        </w:rPr>
      </w:pPr>
      <w:bookmarkStart w:id="43" w:name="_Toc32241"/>
      <w:bookmarkStart w:id="44" w:name="_Toc23169_WPSOffice_Level1"/>
      <w:bookmarkStart w:id="45" w:name="_Toc18111"/>
      <w:r>
        <w:rPr>
          <w:rFonts w:hint="eastAsia"/>
          <w:lang w:val="en-US" w:eastAsia="zh-CN"/>
        </w:rPr>
        <w:t>3.需求分析</w:t>
      </w:r>
      <w:bookmarkEnd w:id="43"/>
      <w:bookmarkEnd w:id="44"/>
      <w:bookmarkEnd w:id="45"/>
    </w:p>
    <w:p>
      <w:pPr>
        <w:pStyle w:val="3"/>
        <w:rPr>
          <w:rFonts w:hint="eastAsia"/>
          <w:lang w:val="en-US" w:eastAsia="zh-CN"/>
        </w:rPr>
      </w:pPr>
      <w:bookmarkStart w:id="46" w:name="_Toc28598"/>
      <w:bookmarkStart w:id="47" w:name="_Toc9275"/>
      <w:bookmarkStart w:id="48" w:name="_Toc2578_WPSOffice_Level2"/>
      <w:r>
        <w:rPr>
          <w:rFonts w:hint="eastAsia"/>
          <w:lang w:val="en-US" w:eastAsia="zh-CN"/>
        </w:rPr>
        <w:t>3.1运行环境</w:t>
      </w:r>
      <w:bookmarkEnd w:id="46"/>
      <w:bookmarkEnd w:id="47"/>
      <w:bookmarkEnd w:id="48"/>
    </w:p>
    <w:p>
      <w:pPr>
        <w:rPr>
          <w:rFonts w:hint="eastAsia"/>
          <w:lang w:val="en-US" w:eastAsia="zh-CN"/>
        </w:rPr>
      </w:pPr>
    </w:p>
    <w:p>
      <w:pPr>
        <w:ind w:firstLine="420" w:firstLineChars="0"/>
        <w:rPr>
          <w:rFonts w:hint="eastAsia"/>
          <w:sz w:val="24"/>
          <w:szCs w:val="24"/>
          <w:lang w:val="en-US" w:eastAsia="zh-CN"/>
        </w:rPr>
      </w:pPr>
      <w:r>
        <w:rPr>
          <w:rFonts w:hint="eastAsia"/>
          <w:sz w:val="24"/>
          <w:szCs w:val="24"/>
          <w:lang w:val="en-US" w:eastAsia="zh-CN"/>
        </w:rPr>
        <w:t>网站将部署在校网，同时支持200同时访问，并且平均响应速度不小于1秒</w:t>
      </w:r>
    </w:p>
    <w:p>
      <w:pPr>
        <w:rPr>
          <w:rFonts w:hint="eastAsia"/>
          <w:sz w:val="24"/>
          <w:szCs w:val="24"/>
          <w:lang w:val="en-US" w:eastAsia="zh-CN"/>
        </w:rPr>
      </w:pPr>
      <w:r>
        <w:rPr>
          <w:rFonts w:hint="eastAsia"/>
          <w:sz w:val="24"/>
          <w:szCs w:val="24"/>
          <w:lang w:val="en-US" w:eastAsia="zh-CN"/>
        </w:rPr>
        <w:t>软件工程系列课程教学辅助网站-V1.0：网站可以在浏览器（IE 10.0+；Chrome（41.0）版本以上；火狐版本12至26；苹果Safari版本4.0至8.0）网站允许手机端，平板端，Android、IOS等移动端进行访问。</w:t>
      </w:r>
    </w:p>
    <w:p>
      <w:pPr>
        <w:rPr>
          <w:rFonts w:hint="eastAsia"/>
          <w:sz w:val="24"/>
          <w:szCs w:val="24"/>
          <w:lang w:val="en-US" w:eastAsia="zh-CN"/>
        </w:rPr>
      </w:pPr>
    </w:p>
    <w:p>
      <w:pPr>
        <w:pStyle w:val="3"/>
        <w:rPr>
          <w:rFonts w:hint="eastAsia"/>
          <w:lang w:val="en-US" w:eastAsia="zh-CN"/>
        </w:rPr>
      </w:pPr>
      <w:bookmarkStart w:id="49" w:name="_Toc7036"/>
      <w:bookmarkStart w:id="50" w:name="_Toc3647_WPSOffice_Level2"/>
      <w:bookmarkStart w:id="51" w:name="_Toc29090"/>
      <w:r>
        <w:rPr>
          <w:rFonts w:hint="eastAsia"/>
          <w:lang w:val="en-US" w:eastAsia="zh-CN"/>
        </w:rPr>
        <w:t>3.2功能需求</w:t>
      </w:r>
      <w:bookmarkEnd w:id="49"/>
      <w:bookmarkEnd w:id="50"/>
      <w:bookmarkEnd w:id="51"/>
    </w:p>
    <w:p>
      <w:pPr>
        <w:rPr>
          <w:rFonts w:hint="eastAsia"/>
          <w:lang w:val="en-US" w:eastAsia="zh-C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17"/>
        <w:gridCol w:w="5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jc w:val="center"/>
              <w:rPr>
                <w:rFonts w:hint="eastAsia"/>
                <w:sz w:val="24"/>
                <w:szCs w:val="24"/>
              </w:rPr>
            </w:pPr>
            <w:r>
              <w:rPr>
                <w:rFonts w:hint="eastAsia"/>
                <w:sz w:val="24"/>
                <w:szCs w:val="24"/>
              </w:rPr>
              <w:t>用户需求</w:t>
            </w:r>
          </w:p>
        </w:tc>
        <w:tc>
          <w:tcPr>
            <w:tcW w:w="5105" w:type="dxa"/>
            <w:shd w:val="clear" w:color="auto" w:fill="auto"/>
          </w:tcPr>
          <w:p>
            <w:pPr>
              <w:jc w:val="center"/>
              <w:rPr>
                <w:rFonts w:hint="eastAsia"/>
                <w:sz w:val="24"/>
                <w:szCs w:val="24"/>
              </w:rPr>
            </w:pPr>
            <w:r>
              <w:rPr>
                <w:rFonts w:hint="eastAsia"/>
                <w:sz w:val="24"/>
                <w:szCs w:val="24"/>
              </w:rPr>
              <w:t>系统功能需求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417" w:type="dxa"/>
            <w:shd w:val="clear" w:color="auto" w:fill="auto"/>
          </w:tcPr>
          <w:p>
            <w:pPr>
              <w:rPr>
                <w:rFonts w:hint="eastAsia"/>
                <w:sz w:val="24"/>
                <w:szCs w:val="24"/>
              </w:rPr>
            </w:pPr>
            <w:r>
              <w:rPr>
                <w:rFonts w:hint="eastAsia"/>
                <w:b/>
                <w:bCs/>
                <w:sz w:val="24"/>
                <w:szCs w:val="24"/>
              </w:rPr>
              <w:t>管理员</w:t>
            </w:r>
          </w:p>
        </w:tc>
        <w:tc>
          <w:tcPr>
            <w:tcW w:w="5105" w:type="dxa"/>
            <w:shd w:val="clear" w:color="auto" w:fill="auto"/>
          </w:tcPr>
          <w:p>
            <w:pPr>
              <w:rPr>
                <w:rFonts w:hint="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417" w:type="dxa"/>
            <w:shd w:val="clear" w:color="auto" w:fill="auto"/>
          </w:tcPr>
          <w:p>
            <w:pPr>
              <w:rPr>
                <w:rFonts w:hint="eastAsia"/>
                <w:sz w:val="24"/>
                <w:szCs w:val="24"/>
              </w:rPr>
            </w:pPr>
            <w:r>
              <w:rPr>
                <w:rFonts w:hint="eastAsia"/>
                <w:sz w:val="24"/>
                <w:szCs w:val="24"/>
              </w:rPr>
              <w:t>管理员用户登录、注销</w:t>
            </w:r>
          </w:p>
        </w:tc>
        <w:tc>
          <w:tcPr>
            <w:tcW w:w="5105" w:type="dxa"/>
            <w:shd w:val="clear" w:color="auto" w:fill="auto"/>
          </w:tcPr>
          <w:p>
            <w:pPr>
              <w:rPr>
                <w:rFonts w:hint="eastAsia"/>
                <w:sz w:val="24"/>
                <w:szCs w:val="24"/>
              </w:rPr>
            </w:pPr>
            <w:r>
              <w:rPr>
                <w:rFonts w:hint="eastAsia"/>
                <w:sz w:val="24"/>
                <w:szCs w:val="24"/>
              </w:rPr>
              <w:t>系统应该弹出管理员登录框，并登录系统后可以按“注销按钮”可以退出登录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管理员更新网站友情链接</w:t>
            </w:r>
          </w:p>
        </w:tc>
        <w:tc>
          <w:tcPr>
            <w:tcW w:w="5105" w:type="dxa"/>
            <w:shd w:val="clear" w:color="auto" w:fill="auto"/>
          </w:tcPr>
          <w:p>
            <w:pPr>
              <w:rPr>
                <w:rFonts w:hint="eastAsia"/>
                <w:sz w:val="24"/>
                <w:szCs w:val="24"/>
              </w:rPr>
            </w:pPr>
            <w:r>
              <w:rPr>
                <w:rFonts w:hint="eastAsia"/>
                <w:sz w:val="24"/>
                <w:szCs w:val="24"/>
              </w:rPr>
              <w:t>系统应该提供一个框架，能让管理员填写相应的关于软件工程等信息的国内外的友情链接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管理员进行实名认证</w:t>
            </w:r>
          </w:p>
        </w:tc>
        <w:tc>
          <w:tcPr>
            <w:tcW w:w="5105" w:type="dxa"/>
            <w:shd w:val="clear" w:color="auto" w:fill="auto"/>
          </w:tcPr>
          <w:p>
            <w:pPr>
              <w:rPr>
                <w:rFonts w:hint="eastAsia"/>
                <w:sz w:val="24"/>
                <w:szCs w:val="24"/>
              </w:rPr>
            </w:pPr>
            <w:r>
              <w:rPr>
                <w:rFonts w:hint="eastAsia"/>
                <w:sz w:val="24"/>
                <w:szCs w:val="24"/>
              </w:rPr>
              <w:t>系统应该可以让管理员对用户进行实名认证的操作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管理员备份网站</w:t>
            </w:r>
          </w:p>
        </w:tc>
        <w:tc>
          <w:tcPr>
            <w:tcW w:w="5105" w:type="dxa"/>
            <w:shd w:val="clear" w:color="auto" w:fill="auto"/>
          </w:tcPr>
          <w:p>
            <w:pPr>
              <w:rPr>
                <w:rFonts w:hint="eastAsia"/>
                <w:sz w:val="24"/>
                <w:szCs w:val="24"/>
              </w:rPr>
            </w:pPr>
            <w:r>
              <w:rPr>
                <w:rFonts w:hint="eastAsia"/>
                <w:sz w:val="24"/>
                <w:szCs w:val="24"/>
              </w:rPr>
              <w:t>系统应该可以每3天自动备份一次网站信息，应该让管理员有一个手动备份的操作按钮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管理员重置用户密码</w:t>
            </w:r>
          </w:p>
        </w:tc>
        <w:tc>
          <w:tcPr>
            <w:tcW w:w="5105" w:type="dxa"/>
            <w:shd w:val="clear" w:color="auto" w:fill="auto"/>
          </w:tcPr>
          <w:p>
            <w:pPr>
              <w:rPr>
                <w:rFonts w:hint="eastAsia"/>
                <w:sz w:val="24"/>
                <w:szCs w:val="24"/>
              </w:rPr>
            </w:pPr>
            <w:r>
              <w:rPr>
                <w:rFonts w:hint="eastAsia"/>
                <w:sz w:val="24"/>
                <w:szCs w:val="24"/>
              </w:rPr>
              <w:t>系统应该有让管理员有重置用户密码的操作界面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管理员浏览，搜索操作日志</w:t>
            </w:r>
          </w:p>
        </w:tc>
        <w:tc>
          <w:tcPr>
            <w:tcW w:w="5105" w:type="dxa"/>
            <w:shd w:val="clear" w:color="auto" w:fill="auto"/>
          </w:tcPr>
          <w:p>
            <w:pPr>
              <w:rPr>
                <w:rFonts w:hint="eastAsia"/>
                <w:sz w:val="24"/>
                <w:szCs w:val="24"/>
              </w:rPr>
            </w:pPr>
            <w:r>
              <w:rPr>
                <w:rFonts w:hint="eastAsia"/>
                <w:sz w:val="24"/>
                <w:szCs w:val="24"/>
              </w:rPr>
              <w:t>系统应该提供一个操作日志的界面，并可以根据时间，用户等关键字进行搜索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管理员选择备份操作日志</w:t>
            </w:r>
          </w:p>
        </w:tc>
        <w:tc>
          <w:tcPr>
            <w:tcW w:w="5105" w:type="dxa"/>
            <w:shd w:val="clear" w:color="auto" w:fill="auto"/>
          </w:tcPr>
          <w:p>
            <w:pPr>
              <w:rPr>
                <w:rFonts w:hint="eastAsia"/>
                <w:sz w:val="24"/>
                <w:szCs w:val="24"/>
              </w:rPr>
            </w:pPr>
            <w:r>
              <w:rPr>
                <w:rFonts w:hint="eastAsia"/>
                <w:sz w:val="24"/>
                <w:szCs w:val="24"/>
              </w:rPr>
              <w:t>系统应该根据管理员的选择备份相应的操作日志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管理员复选操作</w:t>
            </w:r>
          </w:p>
        </w:tc>
        <w:tc>
          <w:tcPr>
            <w:tcW w:w="5105" w:type="dxa"/>
            <w:shd w:val="clear" w:color="auto" w:fill="auto"/>
          </w:tcPr>
          <w:p>
            <w:pPr>
              <w:jc w:val="left"/>
              <w:rPr>
                <w:rFonts w:hint="eastAsia"/>
                <w:sz w:val="24"/>
                <w:szCs w:val="24"/>
              </w:rPr>
            </w:pPr>
            <w:r>
              <w:rPr>
                <w:rFonts w:hint="eastAsia"/>
                <w:sz w:val="24"/>
                <w:szCs w:val="24"/>
              </w:rPr>
              <w:t>系统应该在界面设计上每条记录上有复选的按钮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管理员浏览，搜索课程和用户</w:t>
            </w:r>
          </w:p>
        </w:tc>
        <w:tc>
          <w:tcPr>
            <w:tcW w:w="5105" w:type="dxa"/>
            <w:shd w:val="clear" w:color="auto" w:fill="auto"/>
          </w:tcPr>
          <w:p>
            <w:pPr>
              <w:rPr>
                <w:rFonts w:hint="eastAsia"/>
                <w:sz w:val="24"/>
                <w:szCs w:val="24"/>
              </w:rPr>
            </w:pPr>
            <w:r>
              <w:rPr>
                <w:rFonts w:hint="eastAsia"/>
                <w:sz w:val="24"/>
                <w:szCs w:val="24"/>
              </w:rPr>
              <w:t>系统应该提供一个课程，用户列表并且可以根据关键字进行搜索查询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管理员对用户进行标签设置</w:t>
            </w:r>
          </w:p>
        </w:tc>
        <w:tc>
          <w:tcPr>
            <w:tcW w:w="5105" w:type="dxa"/>
            <w:shd w:val="clear" w:color="auto" w:fill="auto"/>
          </w:tcPr>
          <w:p>
            <w:pPr>
              <w:rPr>
                <w:rFonts w:hint="eastAsia"/>
                <w:sz w:val="24"/>
                <w:szCs w:val="24"/>
              </w:rPr>
            </w:pPr>
            <w:r>
              <w:rPr>
                <w:rFonts w:hint="eastAsia"/>
                <w:sz w:val="24"/>
                <w:szCs w:val="24"/>
              </w:rPr>
              <w:t>系统应该提供一个对用户添加标签的功能，让管理员分类管理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管理员浏览，搜索通知消息栏</w:t>
            </w:r>
          </w:p>
        </w:tc>
        <w:tc>
          <w:tcPr>
            <w:tcW w:w="5105" w:type="dxa"/>
            <w:shd w:val="clear" w:color="auto" w:fill="auto"/>
          </w:tcPr>
          <w:p>
            <w:pPr>
              <w:rPr>
                <w:rFonts w:hint="eastAsia"/>
                <w:sz w:val="24"/>
                <w:szCs w:val="24"/>
              </w:rPr>
            </w:pPr>
            <w:r>
              <w:rPr>
                <w:rFonts w:hint="eastAsia"/>
                <w:sz w:val="24"/>
                <w:szCs w:val="24"/>
              </w:rPr>
              <w:t>系统应该提供一个通知栏界面，可以让管理员接受通知消息，并可以输入关键字对通知消息进行搜索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管理员发布通知公告</w:t>
            </w:r>
          </w:p>
        </w:tc>
        <w:tc>
          <w:tcPr>
            <w:tcW w:w="5105" w:type="dxa"/>
            <w:shd w:val="clear" w:color="auto" w:fill="auto"/>
          </w:tcPr>
          <w:p>
            <w:pPr>
              <w:rPr>
                <w:rFonts w:hint="eastAsia"/>
                <w:sz w:val="24"/>
                <w:szCs w:val="24"/>
              </w:rPr>
            </w:pPr>
            <w:r>
              <w:rPr>
                <w:rFonts w:hint="eastAsia"/>
                <w:sz w:val="24"/>
                <w:szCs w:val="24"/>
              </w:rPr>
              <w:t>系统应该提供管理员发布公告的框架界面，并且显示在首页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管理员搜索以往通知公告</w:t>
            </w:r>
          </w:p>
        </w:tc>
        <w:tc>
          <w:tcPr>
            <w:tcW w:w="5105" w:type="dxa"/>
            <w:shd w:val="clear" w:color="auto" w:fill="auto"/>
          </w:tcPr>
          <w:p>
            <w:pPr>
              <w:rPr>
                <w:rFonts w:hint="eastAsia"/>
                <w:sz w:val="24"/>
                <w:szCs w:val="24"/>
              </w:rPr>
            </w:pPr>
            <w:r>
              <w:rPr>
                <w:rFonts w:hint="eastAsia"/>
                <w:sz w:val="24"/>
                <w:szCs w:val="24"/>
              </w:rPr>
              <w:t>系统应该在首页的公告栏上有根据关键字进行公告搜索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管理员对恶意用户进行权限设置</w:t>
            </w:r>
          </w:p>
        </w:tc>
        <w:tc>
          <w:tcPr>
            <w:tcW w:w="5105" w:type="dxa"/>
            <w:shd w:val="clear" w:color="auto" w:fill="auto"/>
          </w:tcPr>
          <w:p>
            <w:pPr>
              <w:rPr>
                <w:rFonts w:hint="eastAsia"/>
                <w:sz w:val="24"/>
                <w:szCs w:val="24"/>
              </w:rPr>
            </w:pPr>
            <w:r>
              <w:rPr>
                <w:rFonts w:hint="eastAsia"/>
                <w:sz w:val="24"/>
                <w:szCs w:val="24"/>
              </w:rPr>
              <w:t>系统应该可以让管理员对用户进行权限的操作（上传文件，发言等权限）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管理员删除无用的帖子，文章，文件，课程</w:t>
            </w:r>
          </w:p>
        </w:tc>
        <w:tc>
          <w:tcPr>
            <w:tcW w:w="5105" w:type="dxa"/>
            <w:shd w:val="clear" w:color="auto" w:fill="auto"/>
          </w:tcPr>
          <w:p>
            <w:pPr>
              <w:rPr>
                <w:rFonts w:hint="eastAsia"/>
                <w:sz w:val="24"/>
                <w:szCs w:val="24"/>
              </w:rPr>
            </w:pPr>
            <w:r>
              <w:rPr>
                <w:rFonts w:hint="eastAsia"/>
                <w:sz w:val="24"/>
                <w:szCs w:val="24"/>
              </w:rPr>
              <w:t>系统应该通知管理员收到举报信息，对课程，帖子，文章，文件进行删除</w:t>
            </w:r>
          </w:p>
        </w:tc>
      </w:tr>
      <w:tr>
        <w:tblPrEx>
          <w:tblLayout w:type="fixed"/>
          <w:tblCellMar>
            <w:top w:w="0" w:type="dxa"/>
            <w:left w:w="108" w:type="dxa"/>
            <w:bottom w:w="0" w:type="dxa"/>
            <w:right w:w="108" w:type="dxa"/>
          </w:tblCellMar>
        </w:tblPrEx>
        <w:tc>
          <w:tcPr>
            <w:tcW w:w="8522" w:type="dxa"/>
            <w:gridSpan w:val="2"/>
            <w:shd w:val="clear" w:color="auto" w:fill="auto"/>
          </w:tcPr>
          <w:p>
            <w:pPr>
              <w:rPr>
                <w:rFonts w:hint="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auto"/>
          </w:tcPr>
          <w:p>
            <w:pPr>
              <w:rPr>
                <w:rFonts w:hint="eastAsia"/>
                <w:sz w:val="24"/>
                <w:szCs w:val="24"/>
              </w:rPr>
            </w:pPr>
            <w:r>
              <w:rPr>
                <w:rFonts w:hint="eastAsia"/>
                <w:b/>
                <w:bCs/>
                <w:sz w:val="24"/>
                <w:szCs w:val="24"/>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学生注册</w:t>
            </w:r>
          </w:p>
        </w:tc>
        <w:tc>
          <w:tcPr>
            <w:tcW w:w="5105" w:type="dxa"/>
            <w:shd w:val="clear" w:color="auto" w:fill="auto"/>
          </w:tcPr>
          <w:p>
            <w:pPr>
              <w:rPr>
                <w:rFonts w:hint="eastAsia"/>
                <w:sz w:val="24"/>
                <w:szCs w:val="24"/>
              </w:rPr>
            </w:pPr>
            <w:r>
              <w:rPr>
                <w:rFonts w:hint="eastAsia"/>
                <w:sz w:val="24"/>
                <w:szCs w:val="24"/>
              </w:rPr>
              <w:t>系统应该可以让学生用学校邮箱+姓名+密码+密保的方式注册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学生登录、注销</w:t>
            </w:r>
          </w:p>
        </w:tc>
        <w:tc>
          <w:tcPr>
            <w:tcW w:w="5105" w:type="dxa"/>
            <w:shd w:val="clear" w:color="auto" w:fill="auto"/>
          </w:tcPr>
          <w:p>
            <w:pPr>
              <w:rPr>
                <w:rFonts w:hint="eastAsia"/>
                <w:sz w:val="24"/>
                <w:szCs w:val="24"/>
              </w:rPr>
            </w:pPr>
            <w:r>
              <w:rPr>
                <w:rFonts w:hint="eastAsia"/>
                <w:sz w:val="24"/>
                <w:szCs w:val="24"/>
              </w:rPr>
              <w:t>系统应该弹出用户登录框，并登录系统后可以按“注销按钮”可以退出登录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关注课程</w:t>
            </w:r>
          </w:p>
        </w:tc>
        <w:tc>
          <w:tcPr>
            <w:tcW w:w="5105" w:type="dxa"/>
            <w:shd w:val="clear" w:color="auto" w:fill="auto"/>
          </w:tcPr>
          <w:p>
            <w:pPr>
              <w:rPr>
                <w:rFonts w:hint="eastAsia"/>
                <w:sz w:val="24"/>
                <w:szCs w:val="24"/>
              </w:rPr>
            </w:pPr>
            <w:r>
              <w:rPr>
                <w:rFonts w:hint="eastAsia"/>
                <w:sz w:val="24"/>
                <w:szCs w:val="24"/>
              </w:rPr>
              <w:t>系统应该让学生关注课程的按钮操作，并在消息提示栏收到消息“关注成功”，并在课程列表新增新关注的课程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搜索课程</w:t>
            </w:r>
          </w:p>
        </w:tc>
        <w:tc>
          <w:tcPr>
            <w:tcW w:w="5105" w:type="dxa"/>
            <w:shd w:val="clear" w:color="auto" w:fill="auto"/>
          </w:tcPr>
          <w:p>
            <w:pPr>
              <w:rPr>
                <w:rFonts w:hint="eastAsia"/>
                <w:sz w:val="24"/>
                <w:szCs w:val="24"/>
              </w:rPr>
            </w:pPr>
            <w:r>
              <w:rPr>
                <w:rFonts w:hint="eastAsia"/>
                <w:sz w:val="24"/>
                <w:szCs w:val="24"/>
              </w:rPr>
              <w:t>系统应该在首页有搜索课程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取消关注课程</w:t>
            </w:r>
          </w:p>
        </w:tc>
        <w:tc>
          <w:tcPr>
            <w:tcW w:w="5105" w:type="dxa"/>
            <w:shd w:val="clear" w:color="auto" w:fill="auto"/>
          </w:tcPr>
          <w:p>
            <w:pPr>
              <w:rPr>
                <w:rFonts w:hint="eastAsia"/>
                <w:sz w:val="24"/>
                <w:szCs w:val="24"/>
              </w:rPr>
            </w:pPr>
            <w:r>
              <w:rPr>
                <w:rFonts w:hint="eastAsia"/>
                <w:sz w:val="24"/>
                <w:szCs w:val="24"/>
              </w:rPr>
              <w:t>系统应该让学生取消关注课程的按钮操作，并在消息提示栏收到消息“您取消了xx课程的关注”，并在课程列表删除该门课程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通知提示栏</w:t>
            </w:r>
          </w:p>
        </w:tc>
        <w:tc>
          <w:tcPr>
            <w:tcW w:w="5105" w:type="dxa"/>
            <w:shd w:val="clear" w:color="auto" w:fill="auto"/>
          </w:tcPr>
          <w:p>
            <w:pPr>
              <w:rPr>
                <w:rFonts w:hint="eastAsia"/>
                <w:sz w:val="24"/>
                <w:szCs w:val="24"/>
              </w:rPr>
            </w:pPr>
            <w:r>
              <w:rPr>
                <w:rFonts w:hint="eastAsia"/>
                <w:sz w:val="24"/>
                <w:szCs w:val="24"/>
              </w:rPr>
              <w:t>系统应该通知提示学生消息和通知，并提供相应的界面，并且可以对以往的通知提示进行关键字搜索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课程列表</w:t>
            </w:r>
          </w:p>
        </w:tc>
        <w:tc>
          <w:tcPr>
            <w:tcW w:w="5105" w:type="dxa"/>
            <w:shd w:val="clear" w:color="auto" w:fill="auto"/>
          </w:tcPr>
          <w:p>
            <w:pPr>
              <w:rPr>
                <w:rFonts w:hint="eastAsia"/>
                <w:sz w:val="24"/>
                <w:szCs w:val="24"/>
              </w:rPr>
            </w:pPr>
            <w:r>
              <w:rPr>
                <w:rFonts w:hint="eastAsia"/>
                <w:sz w:val="24"/>
                <w:szCs w:val="24"/>
              </w:rPr>
              <w:t>系统应该在学生的个人中心中有一张课程列表，并且可以根据关键字搜索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课程问题留言</w:t>
            </w:r>
          </w:p>
        </w:tc>
        <w:tc>
          <w:tcPr>
            <w:tcW w:w="5105" w:type="dxa"/>
            <w:shd w:val="clear" w:color="auto" w:fill="auto"/>
          </w:tcPr>
          <w:p>
            <w:pPr>
              <w:rPr>
                <w:rFonts w:hint="eastAsia"/>
                <w:sz w:val="24"/>
                <w:szCs w:val="24"/>
              </w:rPr>
            </w:pPr>
            <w:r>
              <w:rPr>
                <w:rFonts w:hint="eastAsia"/>
                <w:sz w:val="24"/>
                <w:szCs w:val="24"/>
              </w:rPr>
              <w:t>系统应该提供让学生在课程下面可以问题留言的功能提问时有问题标题，具体描述，问题标签，可以选择（@-xx方式向某人提问）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在论坛进行浏览，发表帖子、文章，搜索相应文章，帖子</w:t>
            </w:r>
          </w:p>
        </w:tc>
        <w:tc>
          <w:tcPr>
            <w:tcW w:w="5105" w:type="dxa"/>
            <w:shd w:val="clear" w:color="auto" w:fill="auto"/>
          </w:tcPr>
          <w:p>
            <w:pPr>
              <w:rPr>
                <w:rFonts w:hint="eastAsia"/>
                <w:sz w:val="24"/>
                <w:szCs w:val="24"/>
              </w:rPr>
            </w:pPr>
            <w:r>
              <w:rPr>
                <w:rFonts w:hint="eastAsia"/>
                <w:sz w:val="24"/>
                <w:szCs w:val="24"/>
              </w:rPr>
              <w:t>系统应该让学生在论坛中进行浏览并进行发表帖子、文章，并关键字进行搜索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上传，下载资料</w:t>
            </w:r>
          </w:p>
        </w:tc>
        <w:tc>
          <w:tcPr>
            <w:tcW w:w="5105" w:type="dxa"/>
            <w:shd w:val="clear" w:color="auto" w:fill="auto"/>
          </w:tcPr>
          <w:p>
            <w:pPr>
              <w:rPr>
                <w:rFonts w:hint="eastAsia"/>
                <w:sz w:val="24"/>
                <w:szCs w:val="24"/>
              </w:rPr>
            </w:pPr>
            <w:r>
              <w:rPr>
                <w:rFonts w:hint="eastAsia"/>
                <w:sz w:val="24"/>
                <w:szCs w:val="24"/>
              </w:rPr>
              <w:t>系统应该提供上传、下载功能，学生上传最大大小为500M的资料，上传速度达到300kb/s，下载时容量大小不受限制，下载速度不超过200kb/s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举报恶意文件，恶意用户</w:t>
            </w:r>
          </w:p>
        </w:tc>
        <w:tc>
          <w:tcPr>
            <w:tcW w:w="5105" w:type="dxa"/>
            <w:shd w:val="clear" w:color="auto" w:fill="auto"/>
          </w:tcPr>
          <w:p>
            <w:pPr>
              <w:rPr>
                <w:rFonts w:hint="eastAsia"/>
                <w:sz w:val="24"/>
                <w:szCs w:val="24"/>
              </w:rPr>
            </w:pPr>
            <w:r>
              <w:rPr>
                <w:rFonts w:hint="eastAsia"/>
                <w:sz w:val="24"/>
                <w:szCs w:val="24"/>
              </w:rPr>
              <w:t>系统应该提供举报的功能，并将举报信息发送到管理员的通知消息栏，由管理员审核（举报信息包括举报用户名，举报内容，被举报的用户名）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417" w:type="dxa"/>
            <w:shd w:val="clear" w:color="auto" w:fill="auto"/>
          </w:tcPr>
          <w:p>
            <w:pPr>
              <w:rPr>
                <w:rFonts w:hint="eastAsia"/>
                <w:sz w:val="24"/>
                <w:szCs w:val="24"/>
              </w:rPr>
            </w:pPr>
            <w:r>
              <w:rPr>
                <w:rFonts w:hint="eastAsia"/>
                <w:sz w:val="24"/>
                <w:szCs w:val="24"/>
              </w:rPr>
              <w:t>在线答疑</w:t>
            </w:r>
          </w:p>
        </w:tc>
        <w:tc>
          <w:tcPr>
            <w:tcW w:w="5105" w:type="dxa"/>
            <w:shd w:val="clear" w:color="auto" w:fill="auto"/>
          </w:tcPr>
          <w:p>
            <w:pPr>
              <w:rPr>
                <w:rFonts w:hint="eastAsia"/>
                <w:sz w:val="24"/>
                <w:szCs w:val="24"/>
              </w:rPr>
            </w:pPr>
            <w:r>
              <w:rPr>
                <w:rFonts w:hint="eastAsia"/>
                <w:sz w:val="24"/>
                <w:szCs w:val="24"/>
              </w:rPr>
              <w:t>系统应该提供在线答疑，交流，让学生与老师在线答疑交流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在线观看视频</w:t>
            </w:r>
          </w:p>
        </w:tc>
        <w:tc>
          <w:tcPr>
            <w:tcW w:w="5105" w:type="dxa"/>
            <w:shd w:val="clear" w:color="auto" w:fill="auto"/>
          </w:tcPr>
          <w:p>
            <w:pPr>
              <w:rPr>
                <w:rFonts w:hint="eastAsia"/>
                <w:sz w:val="24"/>
                <w:szCs w:val="24"/>
              </w:rPr>
            </w:pPr>
            <w:r>
              <w:rPr>
                <w:rFonts w:hint="eastAsia"/>
                <w:sz w:val="24"/>
                <w:szCs w:val="24"/>
              </w:rPr>
              <w:t>系统应该提供在线观看功能，大小为150kb/s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密码找回</w:t>
            </w:r>
          </w:p>
        </w:tc>
        <w:tc>
          <w:tcPr>
            <w:tcW w:w="5105" w:type="dxa"/>
            <w:shd w:val="clear" w:color="auto" w:fill="auto"/>
          </w:tcPr>
          <w:p>
            <w:pPr>
              <w:rPr>
                <w:rFonts w:hint="eastAsia"/>
                <w:sz w:val="24"/>
                <w:szCs w:val="24"/>
              </w:rPr>
            </w:pPr>
            <w:r>
              <w:rPr>
                <w:rFonts w:hint="eastAsia"/>
                <w:sz w:val="24"/>
                <w:szCs w:val="24"/>
              </w:rPr>
              <w:t>系统提供密码找回的功能，学生可以根据密码方式或联系管理员重置密码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auto"/>
          </w:tcPr>
          <w:p>
            <w:pPr>
              <w:rPr>
                <w:rFonts w:hint="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shd w:val="clear" w:color="auto" w:fill="auto"/>
          </w:tcPr>
          <w:p>
            <w:pPr>
              <w:rPr>
                <w:rFonts w:hint="eastAsia"/>
                <w:sz w:val="24"/>
                <w:szCs w:val="24"/>
              </w:rPr>
            </w:pPr>
            <w:r>
              <w:rPr>
                <w:rFonts w:hint="eastAsia"/>
                <w:b/>
                <w:bCs/>
                <w:sz w:val="24"/>
                <w:szCs w:val="24"/>
              </w:rPr>
              <w:t>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教师用户注册</w:t>
            </w:r>
          </w:p>
        </w:tc>
        <w:tc>
          <w:tcPr>
            <w:tcW w:w="5105" w:type="dxa"/>
            <w:shd w:val="clear" w:color="auto" w:fill="auto"/>
          </w:tcPr>
          <w:p>
            <w:pPr>
              <w:rPr>
                <w:rFonts w:hint="eastAsia"/>
                <w:sz w:val="24"/>
                <w:szCs w:val="24"/>
              </w:rPr>
            </w:pPr>
            <w:r>
              <w:rPr>
                <w:rFonts w:hint="eastAsia"/>
                <w:sz w:val="24"/>
                <w:szCs w:val="24"/>
              </w:rPr>
              <w:t>系统应该可以让学生用学校邮箱+姓名+密码+密保的方式注册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教师用户的登录、注销</w:t>
            </w:r>
          </w:p>
        </w:tc>
        <w:tc>
          <w:tcPr>
            <w:tcW w:w="5105" w:type="dxa"/>
            <w:shd w:val="clear" w:color="auto" w:fill="auto"/>
          </w:tcPr>
          <w:p>
            <w:pPr>
              <w:rPr>
                <w:rFonts w:hint="eastAsia"/>
                <w:sz w:val="24"/>
                <w:szCs w:val="24"/>
              </w:rPr>
            </w:pPr>
            <w:r>
              <w:rPr>
                <w:rFonts w:hint="eastAsia"/>
                <w:sz w:val="24"/>
                <w:szCs w:val="24"/>
              </w:rPr>
              <w:t>系统应该弹出用户登录框，并登录系统后可以按“注销按钮”可以退出登录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开设课程</w:t>
            </w:r>
          </w:p>
        </w:tc>
        <w:tc>
          <w:tcPr>
            <w:tcW w:w="5105" w:type="dxa"/>
            <w:shd w:val="clear" w:color="auto" w:fill="auto"/>
          </w:tcPr>
          <w:p>
            <w:pPr>
              <w:rPr>
                <w:rFonts w:hint="eastAsia"/>
                <w:sz w:val="24"/>
                <w:szCs w:val="24"/>
              </w:rPr>
            </w:pPr>
            <w:r>
              <w:rPr>
                <w:rFonts w:hint="eastAsia"/>
                <w:sz w:val="24"/>
                <w:szCs w:val="24"/>
              </w:rPr>
              <w:t>系统应该提供教师开课的框架包括（课程名称，课程信息，开课教师，课程封面）填写后，系统应该发送至管理员，由管理员进行审核是否开课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课程介绍并能修改</w:t>
            </w:r>
          </w:p>
        </w:tc>
        <w:tc>
          <w:tcPr>
            <w:tcW w:w="5105" w:type="dxa"/>
            <w:shd w:val="clear" w:color="auto" w:fill="auto"/>
          </w:tcPr>
          <w:p>
            <w:pPr>
              <w:rPr>
                <w:rFonts w:hint="eastAsia"/>
                <w:sz w:val="24"/>
                <w:szCs w:val="24"/>
              </w:rPr>
            </w:pPr>
            <w:r>
              <w:rPr>
                <w:rFonts w:hint="eastAsia"/>
                <w:sz w:val="24"/>
                <w:szCs w:val="24"/>
              </w:rPr>
              <w:t>系统应该提供课程资料介绍并且教师能修改资料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教师查看开设的课程</w:t>
            </w:r>
          </w:p>
        </w:tc>
        <w:tc>
          <w:tcPr>
            <w:tcW w:w="5105" w:type="dxa"/>
            <w:shd w:val="clear" w:color="auto" w:fill="auto"/>
          </w:tcPr>
          <w:p>
            <w:pPr>
              <w:rPr>
                <w:rFonts w:hint="eastAsia"/>
                <w:sz w:val="24"/>
                <w:szCs w:val="24"/>
              </w:rPr>
            </w:pPr>
            <w:r>
              <w:rPr>
                <w:rFonts w:hint="eastAsia"/>
                <w:sz w:val="24"/>
                <w:szCs w:val="24"/>
              </w:rPr>
              <w:t>系统应该弹出界面能够正常显示教师已开设的课程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教师介绍并能修改</w:t>
            </w:r>
          </w:p>
        </w:tc>
        <w:tc>
          <w:tcPr>
            <w:tcW w:w="5105" w:type="dxa"/>
            <w:shd w:val="clear" w:color="auto" w:fill="auto"/>
          </w:tcPr>
          <w:p>
            <w:pPr>
              <w:rPr>
                <w:rFonts w:hint="eastAsia"/>
                <w:sz w:val="24"/>
                <w:szCs w:val="24"/>
              </w:rPr>
            </w:pPr>
            <w:r>
              <w:rPr>
                <w:rFonts w:hint="eastAsia"/>
                <w:sz w:val="24"/>
                <w:szCs w:val="24"/>
              </w:rPr>
              <w:t>系统应该提供教师资料介绍并且教师能修改资料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课程公告-搜索</w:t>
            </w:r>
          </w:p>
        </w:tc>
        <w:tc>
          <w:tcPr>
            <w:tcW w:w="5105" w:type="dxa"/>
            <w:shd w:val="clear" w:color="auto" w:fill="auto"/>
          </w:tcPr>
          <w:p>
            <w:pPr>
              <w:rPr>
                <w:rFonts w:hint="eastAsia"/>
                <w:sz w:val="24"/>
                <w:szCs w:val="24"/>
              </w:rPr>
            </w:pPr>
            <w:r>
              <w:rPr>
                <w:rFonts w:hint="eastAsia"/>
                <w:sz w:val="24"/>
                <w:szCs w:val="24"/>
              </w:rPr>
              <w:t>系统可以让教师搜索公告，根据关键字和时间进行搜索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课程公告-删除</w:t>
            </w:r>
          </w:p>
        </w:tc>
        <w:tc>
          <w:tcPr>
            <w:tcW w:w="5105" w:type="dxa"/>
            <w:shd w:val="clear" w:color="auto" w:fill="auto"/>
          </w:tcPr>
          <w:p>
            <w:pPr>
              <w:rPr>
                <w:rFonts w:hint="eastAsia"/>
                <w:sz w:val="24"/>
                <w:szCs w:val="24"/>
              </w:rPr>
            </w:pPr>
            <w:r>
              <w:rPr>
                <w:rFonts w:hint="eastAsia"/>
                <w:sz w:val="24"/>
                <w:szCs w:val="24"/>
              </w:rPr>
              <w:t>系统可以让教师对课程公告进行删除的操作，并且有提示操作能够提示教师是否要进行的删除提示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课程公告-修改</w:t>
            </w:r>
          </w:p>
        </w:tc>
        <w:tc>
          <w:tcPr>
            <w:tcW w:w="5105" w:type="dxa"/>
            <w:shd w:val="clear" w:color="auto" w:fill="auto"/>
          </w:tcPr>
          <w:p>
            <w:pPr>
              <w:rPr>
                <w:rFonts w:hint="eastAsia"/>
                <w:sz w:val="24"/>
                <w:szCs w:val="24"/>
              </w:rPr>
            </w:pPr>
            <w:r>
              <w:rPr>
                <w:rFonts w:hint="eastAsia"/>
                <w:sz w:val="24"/>
                <w:szCs w:val="24"/>
              </w:rPr>
              <w:t>系统可以教师可以对公告进行修改，并且发送相关通知到关注本课程的用户中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课程公告-发布</w:t>
            </w:r>
          </w:p>
        </w:tc>
        <w:tc>
          <w:tcPr>
            <w:tcW w:w="5105" w:type="dxa"/>
            <w:shd w:val="clear" w:color="auto" w:fill="auto"/>
          </w:tcPr>
          <w:p>
            <w:pPr>
              <w:rPr>
                <w:rFonts w:hint="eastAsia"/>
                <w:sz w:val="24"/>
                <w:szCs w:val="24"/>
              </w:rPr>
            </w:pPr>
            <w:r>
              <w:rPr>
                <w:rFonts w:hint="eastAsia"/>
                <w:sz w:val="24"/>
                <w:szCs w:val="24"/>
              </w:rPr>
              <w:t>系统可以让教师可以发布最新公告，并且发送相关通知到关注本课程的用户中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课程资料-搜索</w:t>
            </w:r>
          </w:p>
        </w:tc>
        <w:tc>
          <w:tcPr>
            <w:tcW w:w="5105" w:type="dxa"/>
            <w:shd w:val="clear" w:color="auto" w:fill="auto"/>
          </w:tcPr>
          <w:p>
            <w:pPr>
              <w:rPr>
                <w:rFonts w:hint="eastAsia"/>
                <w:sz w:val="24"/>
                <w:szCs w:val="24"/>
              </w:rPr>
            </w:pPr>
            <w:r>
              <w:rPr>
                <w:rFonts w:hint="eastAsia"/>
                <w:sz w:val="24"/>
                <w:szCs w:val="24"/>
              </w:rPr>
              <w:t>系统让教师课程资料中根据关键字对资料进行搜索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课程资料-删除</w:t>
            </w:r>
          </w:p>
        </w:tc>
        <w:tc>
          <w:tcPr>
            <w:tcW w:w="5105" w:type="dxa"/>
            <w:shd w:val="clear" w:color="auto" w:fill="auto"/>
          </w:tcPr>
          <w:p>
            <w:pPr>
              <w:rPr>
                <w:rFonts w:hint="eastAsia"/>
                <w:sz w:val="24"/>
                <w:szCs w:val="24"/>
              </w:rPr>
            </w:pPr>
            <w:r>
              <w:rPr>
                <w:rFonts w:hint="eastAsia"/>
                <w:sz w:val="24"/>
                <w:szCs w:val="24"/>
              </w:rPr>
              <w:t>系统可以让教师对课程资料进行删除，并提示教师是否要进行的删除提示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课程资料-上传</w:t>
            </w:r>
          </w:p>
        </w:tc>
        <w:tc>
          <w:tcPr>
            <w:tcW w:w="5105" w:type="dxa"/>
            <w:shd w:val="clear" w:color="auto" w:fill="auto"/>
          </w:tcPr>
          <w:p>
            <w:pPr>
              <w:rPr>
                <w:rFonts w:hint="eastAsia"/>
                <w:sz w:val="24"/>
                <w:szCs w:val="24"/>
              </w:rPr>
            </w:pPr>
            <w:r>
              <w:rPr>
                <w:rFonts w:hint="eastAsia"/>
                <w:sz w:val="24"/>
                <w:szCs w:val="24"/>
              </w:rPr>
              <w:t>系统可以让教师在课程资料中对课程资料的上传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课程资料-下载</w:t>
            </w:r>
          </w:p>
        </w:tc>
        <w:tc>
          <w:tcPr>
            <w:tcW w:w="5105" w:type="dxa"/>
            <w:shd w:val="clear" w:color="auto" w:fill="auto"/>
          </w:tcPr>
          <w:p>
            <w:pPr>
              <w:rPr>
                <w:rFonts w:hint="eastAsia"/>
                <w:sz w:val="24"/>
                <w:szCs w:val="24"/>
              </w:rPr>
            </w:pPr>
            <w:r>
              <w:rPr>
                <w:rFonts w:hint="eastAsia"/>
                <w:sz w:val="24"/>
                <w:szCs w:val="24"/>
              </w:rPr>
              <w:t>系统可以让教师在课程资料中进行资料的下载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课程答疑-开启聊天室</w:t>
            </w:r>
          </w:p>
        </w:tc>
        <w:tc>
          <w:tcPr>
            <w:tcW w:w="5105" w:type="dxa"/>
            <w:shd w:val="clear" w:color="auto" w:fill="auto"/>
          </w:tcPr>
          <w:p>
            <w:pPr>
              <w:rPr>
                <w:rFonts w:hint="eastAsia"/>
                <w:sz w:val="24"/>
                <w:szCs w:val="24"/>
              </w:rPr>
            </w:pPr>
            <w:r>
              <w:rPr>
                <w:rFonts w:hint="eastAsia"/>
                <w:sz w:val="24"/>
                <w:szCs w:val="24"/>
              </w:rPr>
              <w:t>系统可以让教师在课程答疑中开启聊天室，与学生在线聊天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课程答疑-关闭聊天室</w:t>
            </w:r>
          </w:p>
        </w:tc>
        <w:tc>
          <w:tcPr>
            <w:tcW w:w="5105" w:type="dxa"/>
            <w:shd w:val="clear" w:color="auto" w:fill="auto"/>
          </w:tcPr>
          <w:p>
            <w:pPr>
              <w:rPr>
                <w:rFonts w:hint="eastAsia"/>
                <w:sz w:val="24"/>
                <w:szCs w:val="24"/>
              </w:rPr>
            </w:pPr>
            <w:r>
              <w:rPr>
                <w:rFonts w:hint="eastAsia"/>
                <w:sz w:val="24"/>
                <w:szCs w:val="24"/>
              </w:rPr>
              <w:t>系统可以让教师在课程答疑中关闭聊天室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课程答疑-延时答疑</w:t>
            </w:r>
          </w:p>
        </w:tc>
        <w:tc>
          <w:tcPr>
            <w:tcW w:w="5105" w:type="dxa"/>
            <w:shd w:val="clear" w:color="auto" w:fill="auto"/>
          </w:tcPr>
          <w:p>
            <w:pPr>
              <w:rPr>
                <w:rFonts w:hint="eastAsia"/>
                <w:sz w:val="24"/>
                <w:szCs w:val="24"/>
              </w:rPr>
            </w:pPr>
            <w:r>
              <w:rPr>
                <w:rFonts w:hint="eastAsia"/>
                <w:sz w:val="24"/>
                <w:szCs w:val="24"/>
              </w:rPr>
              <w:t>系统可以在课程答疑中进行延时答疑，输入延时的时间，进行自动延时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课程答疑-删除答疑记录</w:t>
            </w:r>
          </w:p>
        </w:tc>
        <w:tc>
          <w:tcPr>
            <w:tcW w:w="5105" w:type="dxa"/>
            <w:shd w:val="clear" w:color="auto" w:fill="auto"/>
          </w:tcPr>
          <w:p>
            <w:pPr>
              <w:rPr>
                <w:rFonts w:hint="eastAsia"/>
                <w:sz w:val="24"/>
                <w:szCs w:val="24"/>
              </w:rPr>
            </w:pPr>
            <w:r>
              <w:rPr>
                <w:rFonts w:hint="eastAsia"/>
                <w:sz w:val="24"/>
                <w:szCs w:val="24"/>
              </w:rPr>
              <w:t>系统可以让教师对答疑记录进行删除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课程答疑-下载答疑记录</w:t>
            </w:r>
          </w:p>
        </w:tc>
        <w:tc>
          <w:tcPr>
            <w:tcW w:w="5105" w:type="dxa"/>
            <w:shd w:val="clear" w:color="auto" w:fill="auto"/>
          </w:tcPr>
          <w:p>
            <w:pPr>
              <w:rPr>
                <w:rFonts w:hint="eastAsia"/>
                <w:sz w:val="24"/>
                <w:szCs w:val="24"/>
              </w:rPr>
            </w:pPr>
            <w:r>
              <w:rPr>
                <w:rFonts w:hint="eastAsia"/>
                <w:sz w:val="24"/>
                <w:szCs w:val="24"/>
              </w:rPr>
              <w:t>系统可以让教师对以往的课程答疑记录进行下载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课程论坛-发表帖子</w:t>
            </w:r>
          </w:p>
        </w:tc>
        <w:tc>
          <w:tcPr>
            <w:tcW w:w="5105" w:type="dxa"/>
            <w:shd w:val="clear" w:color="auto" w:fill="auto"/>
          </w:tcPr>
          <w:p>
            <w:pPr>
              <w:rPr>
                <w:rFonts w:hint="eastAsia"/>
                <w:sz w:val="24"/>
                <w:szCs w:val="24"/>
              </w:rPr>
            </w:pPr>
            <w:r>
              <w:rPr>
                <w:rFonts w:hint="eastAsia"/>
                <w:sz w:val="24"/>
                <w:szCs w:val="24"/>
              </w:rPr>
              <w:t>系统可以让教师在课程论坛中发表帖子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3417" w:type="dxa"/>
            <w:shd w:val="clear" w:color="auto" w:fill="auto"/>
          </w:tcPr>
          <w:p>
            <w:pPr>
              <w:rPr>
                <w:rFonts w:hint="eastAsia"/>
                <w:sz w:val="24"/>
                <w:szCs w:val="24"/>
              </w:rPr>
            </w:pPr>
            <w:r>
              <w:rPr>
                <w:rFonts w:hint="eastAsia"/>
                <w:sz w:val="24"/>
                <w:szCs w:val="24"/>
              </w:rPr>
              <w:t>课程论坛-评论帖子</w:t>
            </w:r>
          </w:p>
        </w:tc>
        <w:tc>
          <w:tcPr>
            <w:tcW w:w="5105" w:type="dxa"/>
            <w:shd w:val="clear" w:color="auto" w:fill="auto"/>
          </w:tcPr>
          <w:p>
            <w:pPr>
              <w:rPr>
                <w:rFonts w:hint="eastAsia"/>
                <w:sz w:val="24"/>
                <w:szCs w:val="24"/>
              </w:rPr>
            </w:pPr>
            <w:r>
              <w:rPr>
                <w:rFonts w:hint="eastAsia"/>
                <w:sz w:val="24"/>
                <w:szCs w:val="24"/>
              </w:rPr>
              <w:t>系统可以让教师对帖子进行评论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课程论坛-回复帖子</w:t>
            </w:r>
          </w:p>
        </w:tc>
        <w:tc>
          <w:tcPr>
            <w:tcW w:w="5105" w:type="dxa"/>
            <w:shd w:val="clear" w:color="auto" w:fill="auto"/>
          </w:tcPr>
          <w:p>
            <w:pPr>
              <w:rPr>
                <w:rFonts w:hint="eastAsia"/>
                <w:sz w:val="24"/>
                <w:szCs w:val="24"/>
              </w:rPr>
            </w:pPr>
            <w:r>
              <w:rPr>
                <w:rFonts w:hint="eastAsia"/>
                <w:sz w:val="24"/>
                <w:szCs w:val="24"/>
              </w:rPr>
              <w:t>系统可以让教师回复帖子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课程论坛-搜索帖子</w:t>
            </w:r>
          </w:p>
        </w:tc>
        <w:tc>
          <w:tcPr>
            <w:tcW w:w="5105" w:type="dxa"/>
            <w:shd w:val="clear" w:color="auto" w:fill="auto"/>
          </w:tcPr>
          <w:p>
            <w:pPr>
              <w:rPr>
                <w:rFonts w:hint="eastAsia"/>
                <w:sz w:val="24"/>
                <w:szCs w:val="24"/>
              </w:rPr>
            </w:pPr>
            <w:r>
              <w:rPr>
                <w:rFonts w:hint="eastAsia"/>
                <w:sz w:val="24"/>
                <w:szCs w:val="24"/>
              </w:rPr>
              <w:t>系统可以让教师更具关键字进行帖子的搜索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课程论坛-置顶帖子</w:t>
            </w:r>
          </w:p>
        </w:tc>
        <w:tc>
          <w:tcPr>
            <w:tcW w:w="5105" w:type="dxa"/>
            <w:shd w:val="clear" w:color="auto" w:fill="auto"/>
          </w:tcPr>
          <w:p>
            <w:pPr>
              <w:rPr>
                <w:rFonts w:hint="eastAsia"/>
                <w:sz w:val="24"/>
                <w:szCs w:val="24"/>
              </w:rPr>
            </w:pPr>
            <w:r>
              <w:rPr>
                <w:rFonts w:hint="eastAsia"/>
                <w:sz w:val="24"/>
                <w:szCs w:val="24"/>
              </w:rPr>
              <w:t>系统可以让教师置顶帖子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课程论坛-加精帖子</w:t>
            </w:r>
          </w:p>
        </w:tc>
        <w:tc>
          <w:tcPr>
            <w:tcW w:w="5105" w:type="dxa"/>
            <w:shd w:val="clear" w:color="auto" w:fill="auto"/>
          </w:tcPr>
          <w:p>
            <w:pPr>
              <w:rPr>
                <w:rFonts w:hint="eastAsia"/>
                <w:sz w:val="24"/>
                <w:szCs w:val="24"/>
              </w:rPr>
            </w:pPr>
            <w:r>
              <w:rPr>
                <w:rFonts w:hint="eastAsia"/>
                <w:sz w:val="24"/>
                <w:szCs w:val="24"/>
              </w:rPr>
              <w:t>系统可以让教师加精帖子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课程论坛-收藏帖子</w:t>
            </w:r>
          </w:p>
        </w:tc>
        <w:tc>
          <w:tcPr>
            <w:tcW w:w="5105" w:type="dxa"/>
            <w:shd w:val="clear" w:color="auto" w:fill="auto"/>
          </w:tcPr>
          <w:p>
            <w:pPr>
              <w:rPr>
                <w:rFonts w:hint="eastAsia"/>
                <w:sz w:val="24"/>
                <w:szCs w:val="24"/>
              </w:rPr>
            </w:pPr>
            <w:r>
              <w:rPr>
                <w:rFonts w:hint="eastAsia"/>
                <w:sz w:val="24"/>
                <w:szCs w:val="24"/>
              </w:rPr>
              <w:t>系统可以让教师对优秀的帖子进行收藏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课程论坛-举报帖子</w:t>
            </w:r>
          </w:p>
        </w:tc>
        <w:tc>
          <w:tcPr>
            <w:tcW w:w="5105" w:type="dxa"/>
            <w:shd w:val="clear" w:color="auto" w:fill="auto"/>
          </w:tcPr>
          <w:p>
            <w:pPr>
              <w:rPr>
                <w:rFonts w:hint="eastAsia"/>
                <w:sz w:val="24"/>
                <w:szCs w:val="24"/>
              </w:rPr>
            </w:pPr>
            <w:r>
              <w:rPr>
                <w:rFonts w:hint="eastAsia"/>
                <w:sz w:val="24"/>
                <w:szCs w:val="24"/>
              </w:rPr>
              <w:t>系统可以让教师对不良帖子进行举报，通知管理员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课程论坛-举报用户</w:t>
            </w:r>
          </w:p>
        </w:tc>
        <w:tc>
          <w:tcPr>
            <w:tcW w:w="5105" w:type="dxa"/>
            <w:shd w:val="clear" w:color="auto" w:fill="auto"/>
          </w:tcPr>
          <w:p>
            <w:pPr>
              <w:rPr>
                <w:rFonts w:hint="eastAsia"/>
                <w:sz w:val="24"/>
                <w:szCs w:val="24"/>
              </w:rPr>
            </w:pPr>
            <w:r>
              <w:rPr>
                <w:rFonts w:hint="eastAsia"/>
                <w:sz w:val="24"/>
                <w:szCs w:val="24"/>
              </w:rPr>
              <w:t>系统可以让教师对不良用户进行举报，通知管理员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课程论坛-删除帖子</w:t>
            </w:r>
          </w:p>
        </w:tc>
        <w:tc>
          <w:tcPr>
            <w:tcW w:w="5105" w:type="dxa"/>
            <w:shd w:val="clear" w:color="auto" w:fill="auto"/>
          </w:tcPr>
          <w:p>
            <w:pPr>
              <w:rPr>
                <w:rFonts w:hint="eastAsia"/>
                <w:sz w:val="24"/>
                <w:szCs w:val="24"/>
              </w:rPr>
            </w:pPr>
            <w:r>
              <w:rPr>
                <w:rFonts w:hint="eastAsia"/>
                <w:sz w:val="24"/>
                <w:szCs w:val="24"/>
              </w:rPr>
              <w:t>系统可以让教师对已发的帖子进行删除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课程论坛-删除评论</w:t>
            </w:r>
          </w:p>
        </w:tc>
        <w:tc>
          <w:tcPr>
            <w:tcW w:w="5105" w:type="dxa"/>
            <w:shd w:val="clear" w:color="auto" w:fill="auto"/>
          </w:tcPr>
          <w:p>
            <w:pPr>
              <w:rPr>
                <w:rFonts w:hint="eastAsia"/>
                <w:sz w:val="24"/>
                <w:szCs w:val="24"/>
              </w:rPr>
            </w:pPr>
            <w:r>
              <w:rPr>
                <w:rFonts w:hint="eastAsia"/>
                <w:sz w:val="24"/>
                <w:szCs w:val="24"/>
              </w:rPr>
              <w:t>系统可以让教师对自己的评论进行删除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课程论坛-删除回复</w:t>
            </w:r>
          </w:p>
        </w:tc>
        <w:tc>
          <w:tcPr>
            <w:tcW w:w="5105" w:type="dxa"/>
            <w:shd w:val="clear" w:color="auto" w:fill="auto"/>
          </w:tcPr>
          <w:p>
            <w:pPr>
              <w:rPr>
                <w:rFonts w:hint="eastAsia"/>
                <w:sz w:val="24"/>
                <w:szCs w:val="24"/>
              </w:rPr>
            </w:pPr>
            <w:r>
              <w:rPr>
                <w:rFonts w:hint="eastAsia"/>
                <w:sz w:val="24"/>
                <w:szCs w:val="24"/>
              </w:rPr>
              <w:t>系统可以让教师对回复进行删除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课程链接添加</w:t>
            </w:r>
          </w:p>
        </w:tc>
        <w:tc>
          <w:tcPr>
            <w:tcW w:w="5105" w:type="dxa"/>
            <w:shd w:val="clear" w:color="auto" w:fill="auto"/>
          </w:tcPr>
          <w:p>
            <w:pPr>
              <w:rPr>
                <w:rFonts w:hint="eastAsia"/>
                <w:sz w:val="24"/>
                <w:szCs w:val="24"/>
              </w:rPr>
            </w:pPr>
            <w:r>
              <w:rPr>
                <w:rFonts w:hint="eastAsia"/>
                <w:sz w:val="24"/>
                <w:szCs w:val="24"/>
              </w:rPr>
              <w:t>系统可以让教师对链接进行添加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课程链接删除</w:t>
            </w:r>
          </w:p>
        </w:tc>
        <w:tc>
          <w:tcPr>
            <w:tcW w:w="5105" w:type="dxa"/>
            <w:shd w:val="clear" w:color="auto" w:fill="auto"/>
          </w:tcPr>
          <w:p>
            <w:pPr>
              <w:rPr>
                <w:rFonts w:hint="eastAsia"/>
                <w:sz w:val="24"/>
                <w:szCs w:val="24"/>
              </w:rPr>
            </w:pPr>
            <w:r>
              <w:rPr>
                <w:rFonts w:hint="eastAsia"/>
                <w:sz w:val="24"/>
                <w:szCs w:val="24"/>
              </w:rPr>
              <w:t>系统可以让教师对链接进行删除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课程搜索</w:t>
            </w:r>
          </w:p>
        </w:tc>
        <w:tc>
          <w:tcPr>
            <w:tcW w:w="5105" w:type="dxa"/>
            <w:shd w:val="clear" w:color="auto" w:fill="auto"/>
          </w:tcPr>
          <w:p>
            <w:pPr>
              <w:rPr>
                <w:rFonts w:hint="eastAsia"/>
                <w:sz w:val="24"/>
                <w:szCs w:val="24"/>
              </w:rPr>
            </w:pPr>
            <w:r>
              <w:rPr>
                <w:rFonts w:hint="eastAsia"/>
                <w:sz w:val="24"/>
                <w:szCs w:val="24"/>
              </w:rPr>
              <w:t>系统可以让教师在本课程内进行搜索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搜索我的消息</w:t>
            </w:r>
          </w:p>
        </w:tc>
        <w:tc>
          <w:tcPr>
            <w:tcW w:w="5105" w:type="dxa"/>
            <w:shd w:val="clear" w:color="auto" w:fill="auto"/>
          </w:tcPr>
          <w:p>
            <w:pPr>
              <w:rPr>
                <w:rFonts w:hint="eastAsia"/>
                <w:sz w:val="24"/>
                <w:szCs w:val="24"/>
              </w:rPr>
            </w:pPr>
            <w:r>
              <w:rPr>
                <w:rFonts w:hint="eastAsia"/>
                <w:sz w:val="24"/>
                <w:szCs w:val="24"/>
              </w:rPr>
              <w:t>系统可以让教师在“我的消息”内进行搜索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删除我的消息中特定的消息</w:t>
            </w:r>
          </w:p>
        </w:tc>
        <w:tc>
          <w:tcPr>
            <w:tcW w:w="5105" w:type="dxa"/>
            <w:shd w:val="clear" w:color="auto" w:fill="auto"/>
          </w:tcPr>
          <w:p>
            <w:pPr>
              <w:rPr>
                <w:rFonts w:hint="eastAsia"/>
                <w:sz w:val="24"/>
                <w:szCs w:val="24"/>
              </w:rPr>
            </w:pPr>
            <w:r>
              <w:rPr>
                <w:rFonts w:hint="eastAsia"/>
                <w:sz w:val="24"/>
                <w:szCs w:val="24"/>
              </w:rPr>
              <w:t>系统可以让教师在“我的消息中”删除特定的消息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搜索我的关注</w:t>
            </w:r>
          </w:p>
        </w:tc>
        <w:tc>
          <w:tcPr>
            <w:tcW w:w="5105" w:type="dxa"/>
            <w:shd w:val="clear" w:color="auto" w:fill="auto"/>
          </w:tcPr>
          <w:p>
            <w:pPr>
              <w:rPr>
                <w:rFonts w:hint="eastAsia"/>
                <w:sz w:val="24"/>
                <w:szCs w:val="24"/>
              </w:rPr>
            </w:pPr>
            <w:r>
              <w:rPr>
                <w:rFonts w:hint="eastAsia"/>
                <w:sz w:val="24"/>
                <w:szCs w:val="24"/>
              </w:rPr>
              <w:t>系统可以让教师在“我的关注”中根据关键字进行搜索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3417" w:type="dxa"/>
            <w:shd w:val="clear" w:color="auto" w:fill="auto"/>
          </w:tcPr>
          <w:p>
            <w:pPr>
              <w:rPr>
                <w:rFonts w:hint="eastAsia"/>
                <w:sz w:val="24"/>
                <w:szCs w:val="24"/>
              </w:rPr>
            </w:pPr>
            <w:r>
              <w:rPr>
                <w:rFonts w:hint="eastAsia"/>
                <w:sz w:val="24"/>
                <w:szCs w:val="24"/>
              </w:rPr>
              <w:t>在我的关注中取消关注</w:t>
            </w:r>
          </w:p>
        </w:tc>
        <w:tc>
          <w:tcPr>
            <w:tcW w:w="5105" w:type="dxa"/>
            <w:shd w:val="clear" w:color="auto" w:fill="auto"/>
          </w:tcPr>
          <w:p>
            <w:pPr>
              <w:rPr>
                <w:rFonts w:hint="eastAsia"/>
                <w:sz w:val="24"/>
                <w:szCs w:val="24"/>
              </w:rPr>
            </w:pPr>
            <w:r>
              <w:rPr>
                <w:rFonts w:hint="eastAsia"/>
                <w:sz w:val="24"/>
                <w:szCs w:val="24"/>
              </w:rPr>
              <w:t>系统可以让教师在“我的关注”中取消关注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在我的收藏中取消收藏</w:t>
            </w:r>
          </w:p>
        </w:tc>
        <w:tc>
          <w:tcPr>
            <w:tcW w:w="5105" w:type="dxa"/>
            <w:shd w:val="clear" w:color="auto" w:fill="auto"/>
          </w:tcPr>
          <w:p>
            <w:pPr>
              <w:rPr>
                <w:rFonts w:hint="eastAsia"/>
                <w:sz w:val="24"/>
                <w:szCs w:val="24"/>
              </w:rPr>
            </w:pPr>
            <w:r>
              <w:rPr>
                <w:rFonts w:hint="eastAsia"/>
                <w:sz w:val="24"/>
                <w:szCs w:val="24"/>
              </w:rPr>
              <w:t>系统可以让教师在“我的收藏”中取消收藏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搜索我的收藏</w:t>
            </w:r>
          </w:p>
        </w:tc>
        <w:tc>
          <w:tcPr>
            <w:tcW w:w="5105" w:type="dxa"/>
            <w:shd w:val="clear" w:color="auto" w:fill="auto"/>
          </w:tcPr>
          <w:p>
            <w:pPr>
              <w:rPr>
                <w:rFonts w:hint="eastAsia"/>
                <w:sz w:val="24"/>
                <w:szCs w:val="24"/>
              </w:rPr>
            </w:pPr>
            <w:r>
              <w:rPr>
                <w:rFonts w:hint="eastAsia"/>
                <w:sz w:val="24"/>
                <w:szCs w:val="24"/>
              </w:rPr>
              <w:t>系统可以让教师在“我的收藏”中根据关键字进行搜索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关注课程</w:t>
            </w:r>
          </w:p>
        </w:tc>
        <w:tc>
          <w:tcPr>
            <w:tcW w:w="5105" w:type="dxa"/>
            <w:shd w:val="clear" w:color="auto" w:fill="auto"/>
          </w:tcPr>
          <w:p>
            <w:pPr>
              <w:rPr>
                <w:rFonts w:hint="eastAsia"/>
                <w:sz w:val="24"/>
                <w:szCs w:val="24"/>
              </w:rPr>
            </w:pPr>
            <w:r>
              <w:rPr>
                <w:rFonts w:hint="eastAsia"/>
                <w:sz w:val="24"/>
                <w:szCs w:val="24"/>
              </w:rPr>
              <w:t>系统可以让教师对课程加关注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关注用户</w:t>
            </w:r>
          </w:p>
        </w:tc>
        <w:tc>
          <w:tcPr>
            <w:tcW w:w="5105" w:type="dxa"/>
            <w:shd w:val="clear" w:color="auto" w:fill="auto"/>
          </w:tcPr>
          <w:p>
            <w:pPr>
              <w:rPr>
                <w:rFonts w:hint="eastAsia"/>
                <w:sz w:val="24"/>
                <w:szCs w:val="24"/>
              </w:rPr>
            </w:pPr>
            <w:r>
              <w:rPr>
                <w:rFonts w:hint="eastAsia"/>
                <w:sz w:val="24"/>
                <w:szCs w:val="24"/>
              </w:rPr>
              <w:t>系统可以让教师对用户加关注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密码找回</w:t>
            </w:r>
          </w:p>
        </w:tc>
        <w:tc>
          <w:tcPr>
            <w:tcW w:w="5105" w:type="dxa"/>
            <w:shd w:val="clear" w:color="auto" w:fill="auto"/>
          </w:tcPr>
          <w:p>
            <w:pPr>
              <w:rPr>
                <w:rFonts w:hint="eastAsia"/>
                <w:sz w:val="24"/>
                <w:szCs w:val="24"/>
              </w:rPr>
            </w:pPr>
            <w:r>
              <w:rPr>
                <w:rFonts w:hint="eastAsia"/>
                <w:sz w:val="24"/>
                <w:szCs w:val="24"/>
              </w:rPr>
              <w:t>系统可以让教师通过邮箱或设置问题的方式找回密码，或者联系管理员重置密码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个人设置-修改密码</w:t>
            </w:r>
          </w:p>
        </w:tc>
        <w:tc>
          <w:tcPr>
            <w:tcW w:w="5105" w:type="dxa"/>
            <w:shd w:val="clear" w:color="auto" w:fill="auto"/>
          </w:tcPr>
          <w:p>
            <w:pPr>
              <w:rPr>
                <w:rFonts w:hint="eastAsia"/>
                <w:sz w:val="24"/>
                <w:szCs w:val="24"/>
              </w:rPr>
            </w:pPr>
            <w:r>
              <w:rPr>
                <w:rFonts w:hint="eastAsia"/>
                <w:sz w:val="24"/>
                <w:szCs w:val="24"/>
              </w:rPr>
              <w:t>系统可以让教师对自己的账号进行修改密码的操作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个人设置-修改头像</w:t>
            </w:r>
          </w:p>
        </w:tc>
        <w:tc>
          <w:tcPr>
            <w:tcW w:w="5105" w:type="dxa"/>
            <w:shd w:val="clear" w:color="auto" w:fill="auto"/>
          </w:tcPr>
          <w:p>
            <w:pPr>
              <w:rPr>
                <w:rFonts w:hint="eastAsia"/>
                <w:sz w:val="24"/>
                <w:szCs w:val="24"/>
              </w:rPr>
            </w:pPr>
            <w:r>
              <w:rPr>
                <w:rFonts w:hint="eastAsia"/>
                <w:sz w:val="24"/>
                <w:szCs w:val="24"/>
              </w:rPr>
              <w:t>系统可以让教师修改自己头像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shd w:val="clear" w:color="auto" w:fill="auto"/>
          </w:tcPr>
          <w:p>
            <w:pPr>
              <w:rPr>
                <w:rFonts w:hint="eastAsia"/>
                <w:sz w:val="24"/>
                <w:szCs w:val="24"/>
              </w:rPr>
            </w:pPr>
            <w:r>
              <w:rPr>
                <w:rFonts w:hint="eastAsia"/>
                <w:sz w:val="24"/>
                <w:szCs w:val="24"/>
              </w:rPr>
              <w:t>个人设置-修改联系方式</w:t>
            </w:r>
          </w:p>
        </w:tc>
        <w:tc>
          <w:tcPr>
            <w:tcW w:w="5105" w:type="dxa"/>
            <w:shd w:val="clear" w:color="auto" w:fill="auto"/>
          </w:tcPr>
          <w:p>
            <w:pPr>
              <w:rPr>
                <w:rFonts w:hint="eastAsia"/>
                <w:sz w:val="24"/>
                <w:szCs w:val="24"/>
              </w:rPr>
            </w:pPr>
            <w:r>
              <w:rPr>
                <w:rFonts w:hint="eastAsia"/>
                <w:sz w:val="24"/>
                <w:szCs w:val="24"/>
              </w:rPr>
              <w:t>系统可以让教师修改自己的联系方式（邮箱）</w:t>
            </w:r>
          </w:p>
        </w:tc>
      </w:tr>
    </w:tbl>
    <w:p>
      <w:pPr>
        <w:rPr>
          <w:rFonts w:hint="eastAsia"/>
          <w:lang w:val="en-US" w:eastAsia="zh-CN"/>
        </w:rPr>
      </w:pPr>
    </w:p>
    <w:p>
      <w:pPr>
        <w:rPr>
          <w:rFonts w:hint="eastAsia"/>
          <w:lang w:val="en-US" w:eastAsia="zh-CN"/>
        </w:rPr>
      </w:pPr>
    </w:p>
    <w:p>
      <w:pPr>
        <w:pStyle w:val="3"/>
        <w:rPr>
          <w:rFonts w:hint="eastAsia"/>
          <w:lang w:val="en-US" w:eastAsia="zh-CN"/>
        </w:rPr>
      </w:pPr>
      <w:bookmarkStart w:id="52" w:name="_Toc20728_WPSOffice_Level2"/>
      <w:bookmarkStart w:id="53" w:name="_Toc7775"/>
      <w:bookmarkStart w:id="54" w:name="_Toc24396"/>
      <w:r>
        <w:rPr>
          <w:rFonts w:hint="eastAsia"/>
          <w:lang w:val="en-US" w:eastAsia="zh-CN"/>
        </w:rPr>
        <w:t>3.3非功能性需求</w:t>
      </w:r>
      <w:bookmarkEnd w:id="52"/>
      <w:bookmarkEnd w:id="53"/>
      <w:bookmarkEnd w:id="54"/>
    </w:p>
    <w:p>
      <w:pPr>
        <w:rPr>
          <w:rFonts w:hint="eastAsia"/>
          <w:lang w:val="en-US" w:eastAsia="zh-CN"/>
        </w:rPr>
      </w:pPr>
    </w:p>
    <w:p>
      <w:pPr>
        <w:pStyle w:val="4"/>
        <w:rPr>
          <w:rFonts w:hint="eastAsia"/>
        </w:rPr>
      </w:pPr>
      <w:bookmarkStart w:id="55" w:name="_Toc8212"/>
      <w:bookmarkStart w:id="56" w:name="_Toc9925"/>
      <w:bookmarkStart w:id="57" w:name="_Toc15968"/>
      <w:bookmarkStart w:id="58" w:name="_Toc28260"/>
      <w:bookmarkStart w:id="59" w:name="_Toc2578_WPSOffice_Level3"/>
      <w:bookmarkStart w:id="60" w:name="_Toc501976723"/>
      <w:r>
        <w:rPr>
          <w:rFonts w:hint="eastAsia"/>
          <w:lang w:val="en-US" w:eastAsia="zh-CN"/>
        </w:rPr>
        <w:t>3</w:t>
      </w:r>
      <w:r>
        <w:rPr>
          <w:rFonts w:hint="eastAsia"/>
        </w:rPr>
        <w:t>.</w:t>
      </w:r>
      <w:r>
        <w:rPr>
          <w:rFonts w:hint="eastAsia"/>
          <w:lang w:val="en-US" w:eastAsia="zh-CN"/>
        </w:rPr>
        <w:t>3.1</w:t>
      </w:r>
      <w:r>
        <w:rPr>
          <w:rFonts w:hint="eastAsia"/>
        </w:rPr>
        <w:t>可用性</w:t>
      </w:r>
      <w:bookmarkEnd w:id="55"/>
      <w:bookmarkEnd w:id="56"/>
      <w:bookmarkEnd w:id="57"/>
      <w:bookmarkEnd w:id="58"/>
      <w:bookmarkEnd w:id="59"/>
      <w:bookmarkEnd w:id="60"/>
    </w:p>
    <w:p>
      <w:pPr>
        <w:ind w:firstLine="420"/>
        <w:rPr>
          <w:rFonts w:hint="eastAsia"/>
          <w:sz w:val="24"/>
          <w:szCs w:val="24"/>
        </w:rPr>
      </w:pPr>
      <w:r>
        <w:rPr>
          <w:rFonts w:hint="eastAsia"/>
          <w:sz w:val="24"/>
          <w:szCs w:val="24"/>
        </w:rPr>
        <w:t>要求系统7*8小时运行，月平均故障率不高于15%</w:t>
      </w:r>
    </w:p>
    <w:p>
      <w:pPr>
        <w:ind w:firstLine="420"/>
        <w:rPr>
          <w:rFonts w:hint="eastAsia"/>
          <w:sz w:val="24"/>
          <w:szCs w:val="24"/>
        </w:rPr>
      </w:pPr>
      <w:r>
        <w:rPr>
          <w:rFonts w:hint="eastAsia"/>
          <w:sz w:val="24"/>
          <w:szCs w:val="24"/>
        </w:rPr>
        <w:t>95%的用户能实现上传下载功能</w:t>
      </w:r>
    </w:p>
    <w:p>
      <w:pPr>
        <w:ind w:firstLine="420"/>
        <w:rPr>
          <w:rFonts w:hint="eastAsia" w:eastAsia="宋体"/>
          <w:sz w:val="24"/>
          <w:szCs w:val="24"/>
          <w:lang w:val="en-US" w:eastAsia="zh-CN"/>
        </w:rPr>
      </w:pPr>
      <w:r>
        <w:rPr>
          <w:rFonts w:hint="eastAsia"/>
          <w:sz w:val="24"/>
          <w:szCs w:val="24"/>
        </w:rPr>
        <w:t>100%的用户实现</w:t>
      </w:r>
      <w:r>
        <w:rPr>
          <w:rFonts w:hint="eastAsia"/>
          <w:sz w:val="24"/>
          <w:szCs w:val="24"/>
          <w:lang w:val="en-US" w:eastAsia="zh-CN"/>
        </w:rPr>
        <w:t>发帖功能</w:t>
      </w:r>
    </w:p>
    <w:p>
      <w:pPr>
        <w:ind w:firstLine="420"/>
        <w:rPr>
          <w:rFonts w:hint="eastAsia"/>
          <w:sz w:val="24"/>
          <w:szCs w:val="24"/>
        </w:rPr>
      </w:pPr>
      <w:r>
        <w:rPr>
          <w:rFonts w:hint="eastAsia"/>
          <w:sz w:val="24"/>
          <w:szCs w:val="24"/>
        </w:rPr>
        <w:t>100%的用户实现评论功能。</w:t>
      </w:r>
    </w:p>
    <w:p>
      <w:pPr>
        <w:pStyle w:val="4"/>
        <w:rPr>
          <w:rFonts w:hint="eastAsia"/>
        </w:rPr>
      </w:pPr>
      <w:bookmarkStart w:id="61" w:name="_Toc26618"/>
      <w:bookmarkStart w:id="62" w:name="_Toc3647_WPSOffice_Level3"/>
      <w:bookmarkStart w:id="63" w:name="_Toc501976724"/>
      <w:bookmarkStart w:id="64" w:name="_Toc12115"/>
      <w:bookmarkStart w:id="65" w:name="_Toc27608"/>
      <w:bookmarkStart w:id="66" w:name="_Toc21932"/>
      <w:r>
        <w:rPr>
          <w:rFonts w:hint="eastAsia"/>
          <w:lang w:val="en-US" w:eastAsia="zh-CN"/>
        </w:rPr>
        <w:t>3.3.2</w:t>
      </w:r>
      <w:r>
        <w:rPr>
          <w:rFonts w:hint="eastAsia"/>
        </w:rPr>
        <w:t>性能</w:t>
      </w:r>
      <w:bookmarkEnd w:id="61"/>
      <w:bookmarkEnd w:id="62"/>
      <w:bookmarkEnd w:id="63"/>
      <w:bookmarkEnd w:id="64"/>
      <w:bookmarkEnd w:id="65"/>
      <w:bookmarkEnd w:id="66"/>
    </w:p>
    <w:p>
      <w:pPr>
        <w:ind w:firstLine="480"/>
        <w:rPr>
          <w:rFonts w:hint="eastAsia"/>
          <w:sz w:val="24"/>
          <w:szCs w:val="24"/>
        </w:rPr>
      </w:pPr>
      <w:r>
        <w:rPr>
          <w:rFonts w:hint="eastAsia"/>
          <w:sz w:val="24"/>
          <w:szCs w:val="24"/>
        </w:rPr>
        <w:t>基于Windows系统，要求配有支持视频插件和支持协议能上网浏览器，浏览器（IE 10.0）及以上。最多可同时满足200人的在线访问。</w:t>
      </w:r>
    </w:p>
    <w:p>
      <w:pPr>
        <w:ind w:firstLine="480"/>
        <w:rPr>
          <w:rFonts w:hint="eastAsia"/>
          <w:sz w:val="24"/>
          <w:szCs w:val="24"/>
        </w:rPr>
      </w:pPr>
      <w:r>
        <w:rPr>
          <w:rFonts w:hint="eastAsia"/>
          <w:sz w:val="24"/>
          <w:szCs w:val="24"/>
        </w:rPr>
        <w:t>用户上传下载时至少达到1M/s的速度。</w:t>
      </w:r>
    </w:p>
    <w:p>
      <w:pPr>
        <w:ind w:firstLine="480"/>
        <w:rPr>
          <w:rFonts w:hint="eastAsia"/>
          <w:sz w:val="24"/>
          <w:szCs w:val="24"/>
        </w:rPr>
      </w:pPr>
      <w:r>
        <w:rPr>
          <w:rFonts w:hint="eastAsia"/>
          <w:sz w:val="24"/>
          <w:szCs w:val="24"/>
        </w:rPr>
        <w:t>页面响应时间平均不超过1秒钟，最多3秒钟</w:t>
      </w:r>
    </w:p>
    <w:p>
      <w:pPr>
        <w:ind w:firstLine="420"/>
        <w:rPr>
          <w:rFonts w:hint="eastAsia"/>
        </w:rPr>
      </w:pPr>
    </w:p>
    <w:p>
      <w:pPr>
        <w:pStyle w:val="4"/>
        <w:rPr>
          <w:rFonts w:hint="eastAsia"/>
        </w:rPr>
      </w:pPr>
      <w:bookmarkStart w:id="67" w:name="_Toc29084"/>
      <w:bookmarkStart w:id="68" w:name="_Toc10465"/>
      <w:bookmarkStart w:id="69" w:name="_Toc501976725"/>
      <w:bookmarkStart w:id="70" w:name="_Toc20556"/>
      <w:bookmarkStart w:id="71" w:name="_Toc20728_WPSOffice_Level3"/>
      <w:bookmarkStart w:id="72" w:name="_Toc31365"/>
      <w:r>
        <w:rPr>
          <w:rFonts w:hint="eastAsia"/>
          <w:lang w:val="en-US" w:eastAsia="zh-CN"/>
        </w:rPr>
        <w:t>3.3.3</w:t>
      </w:r>
      <w:r>
        <w:rPr>
          <w:rFonts w:hint="eastAsia"/>
        </w:rPr>
        <w:t>保密性</w:t>
      </w:r>
      <w:bookmarkEnd w:id="67"/>
      <w:bookmarkEnd w:id="68"/>
      <w:bookmarkEnd w:id="69"/>
      <w:bookmarkEnd w:id="70"/>
      <w:bookmarkEnd w:id="71"/>
      <w:bookmarkEnd w:id="72"/>
    </w:p>
    <w:p>
      <w:pPr>
        <w:ind w:firstLine="480" w:firstLineChars="200"/>
        <w:rPr>
          <w:rFonts w:hint="eastAsia"/>
          <w:sz w:val="24"/>
          <w:szCs w:val="24"/>
        </w:rPr>
      </w:pPr>
      <w:r>
        <w:rPr>
          <w:rFonts w:hint="eastAsia"/>
          <w:sz w:val="24"/>
          <w:szCs w:val="24"/>
        </w:rPr>
        <w:t>用户数据和网站数据库数据分开存放。</w:t>
      </w:r>
    </w:p>
    <w:p>
      <w:pPr>
        <w:pStyle w:val="4"/>
        <w:rPr>
          <w:rFonts w:hint="eastAsia"/>
        </w:rPr>
      </w:pPr>
      <w:bookmarkStart w:id="73" w:name="_Toc4947"/>
      <w:bookmarkStart w:id="74" w:name="_Toc15614_WPSOffice_Level3"/>
      <w:bookmarkStart w:id="75" w:name="_Toc501976726"/>
      <w:bookmarkStart w:id="76" w:name="_Toc25522"/>
      <w:bookmarkStart w:id="77" w:name="_Toc30665"/>
      <w:bookmarkStart w:id="78" w:name="_Toc19258"/>
      <w:r>
        <w:rPr>
          <w:rFonts w:hint="eastAsia"/>
          <w:lang w:val="en-US" w:eastAsia="zh-CN"/>
        </w:rPr>
        <w:t>3.3</w:t>
      </w:r>
      <w:r>
        <w:rPr>
          <w:rFonts w:hint="eastAsia"/>
        </w:rPr>
        <w:t>.</w:t>
      </w:r>
      <w:r>
        <w:rPr>
          <w:rFonts w:hint="eastAsia"/>
          <w:lang w:val="en-US" w:eastAsia="zh-CN"/>
        </w:rPr>
        <w:t>4</w:t>
      </w:r>
      <w:r>
        <w:rPr>
          <w:rFonts w:hint="eastAsia"/>
        </w:rPr>
        <w:t>安全性</w:t>
      </w:r>
      <w:bookmarkEnd w:id="73"/>
      <w:bookmarkEnd w:id="74"/>
      <w:bookmarkEnd w:id="75"/>
      <w:bookmarkEnd w:id="76"/>
      <w:bookmarkEnd w:id="77"/>
      <w:bookmarkEnd w:id="78"/>
    </w:p>
    <w:p>
      <w:pPr>
        <w:ind w:firstLine="420"/>
        <w:rPr>
          <w:rFonts w:hint="eastAsia"/>
          <w:sz w:val="24"/>
          <w:szCs w:val="24"/>
        </w:rPr>
      </w:pPr>
      <w:r>
        <w:rPr>
          <w:rFonts w:hint="eastAsia"/>
          <w:sz w:val="24"/>
          <w:szCs w:val="24"/>
        </w:rPr>
        <w:t>网站对用户的账户信息做到MD5加密+salt操作来保证用户账号的安全性</w:t>
      </w:r>
    </w:p>
    <w:p>
      <w:pPr>
        <w:pStyle w:val="4"/>
        <w:rPr>
          <w:rFonts w:hint="eastAsia"/>
        </w:rPr>
      </w:pPr>
      <w:bookmarkStart w:id="79" w:name="_Toc16166"/>
      <w:bookmarkStart w:id="80" w:name="_Toc232"/>
      <w:bookmarkStart w:id="81" w:name="_Toc26742"/>
      <w:bookmarkStart w:id="82" w:name="_Toc501976727"/>
      <w:bookmarkStart w:id="83" w:name="_Toc13961_WPSOffice_Level3"/>
      <w:bookmarkStart w:id="84" w:name="_Toc6461"/>
      <w:r>
        <w:rPr>
          <w:rFonts w:hint="eastAsia"/>
          <w:lang w:val="en-US" w:eastAsia="zh-CN"/>
        </w:rPr>
        <w:t>3.3.5</w:t>
      </w:r>
      <w:r>
        <w:rPr>
          <w:rFonts w:hint="eastAsia"/>
        </w:rPr>
        <w:t>可维护性</w:t>
      </w:r>
      <w:bookmarkEnd w:id="79"/>
      <w:bookmarkEnd w:id="80"/>
      <w:bookmarkEnd w:id="81"/>
      <w:bookmarkEnd w:id="82"/>
      <w:bookmarkEnd w:id="83"/>
      <w:bookmarkEnd w:id="84"/>
    </w:p>
    <w:p>
      <w:pPr>
        <w:ind w:firstLine="420"/>
        <w:rPr>
          <w:rFonts w:hint="eastAsia"/>
          <w:sz w:val="24"/>
          <w:szCs w:val="24"/>
        </w:rPr>
      </w:pPr>
      <w:r>
        <w:rPr>
          <w:rFonts w:hint="eastAsia" w:ascii="宋体" w:hAnsi="宋体" w:cs="宋体"/>
          <w:sz w:val="24"/>
          <w:szCs w:val="24"/>
        </w:rPr>
        <w:t>网站在设计上考虑网站的可维护性，对每个功能进行可靠性测试，在结构设计上注意，模块化、信息隐蔽、高内聚、低耦合等，对于提高软件的可理解性、可维护性和可修改性。</w:t>
      </w: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rPr>
          <w:rFonts w:hint="eastAsia"/>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pStyle w:val="2"/>
        <w:numPr>
          <w:ilvl w:val="0"/>
          <w:numId w:val="0"/>
        </w:numPr>
        <w:ind w:leftChars="0"/>
        <w:rPr>
          <w:rFonts w:hint="eastAsia"/>
          <w:lang w:val="en-US" w:eastAsia="zh-CN"/>
        </w:rPr>
      </w:pPr>
      <w:bookmarkStart w:id="85" w:name="_Toc26809"/>
      <w:bookmarkStart w:id="86" w:name="_Toc6561"/>
      <w:bookmarkStart w:id="87" w:name="_Toc21332"/>
      <w:bookmarkStart w:id="88" w:name="_Toc2578_WPSOffice_Level1"/>
      <w:bookmarkStart w:id="89" w:name="_Toc17480"/>
      <w:r>
        <w:rPr>
          <w:rFonts w:hint="eastAsia"/>
          <w:lang w:val="en-US" w:eastAsia="zh-CN"/>
        </w:rPr>
        <w:t>4.E-R图</w:t>
      </w:r>
      <w:bookmarkEnd w:id="85"/>
      <w:bookmarkEnd w:id="86"/>
      <w:bookmarkEnd w:id="87"/>
      <w:bookmarkEnd w:id="88"/>
    </w:p>
    <w:p>
      <w:pPr>
        <w:rPr>
          <w:rFonts w:hint="eastAsia"/>
          <w:lang w:val="en-US" w:eastAsia="zh-CN"/>
        </w:rPr>
      </w:pPr>
    </w:p>
    <w:p>
      <w:pPr>
        <w:rPr>
          <w:rFonts w:hint="eastAsia"/>
        </w:rPr>
      </w:pPr>
      <w:r>
        <w:rPr>
          <w:rFonts w:hint="eastAsia"/>
        </w:rPr>
        <w:drawing>
          <wp:inline distT="0" distB="0" distL="114300" distR="114300">
            <wp:extent cx="5273675" cy="4021455"/>
            <wp:effectExtent l="0" t="0" r="3175" b="17145"/>
            <wp:docPr id="1028" name="图片 19" descr="微信图片_2017122109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图片 19" descr="微信图片_20171221092308"/>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3675" cy="4021455"/>
                    </a:xfrm>
                    <a:prstGeom prst="rect">
                      <a:avLst/>
                    </a:prstGeom>
                  </pic:spPr>
                </pic:pic>
              </a:graphicData>
            </a:graphic>
          </wp:inline>
        </w:drawing>
      </w:r>
    </w:p>
    <w:p>
      <w:pPr>
        <w:rPr>
          <w:rFonts w:hint="eastAsia"/>
        </w:rPr>
      </w:pPr>
    </w:p>
    <w:p>
      <w:pPr>
        <w:pStyle w:val="3"/>
        <w:rPr>
          <w:rFonts w:hint="eastAsia"/>
          <w:lang w:val="en-US" w:eastAsia="zh-CN"/>
        </w:rPr>
      </w:pPr>
      <w:bookmarkStart w:id="90" w:name="_Toc15614_WPSOffice_Level2"/>
      <w:bookmarkStart w:id="91" w:name="_Toc19223"/>
      <w:bookmarkStart w:id="92" w:name="_Toc1296"/>
      <w:bookmarkStart w:id="93" w:name="_Toc24894"/>
      <w:r>
        <w:rPr>
          <w:rFonts w:hint="eastAsia"/>
          <w:lang w:val="en-US" w:eastAsia="zh-CN"/>
        </w:rPr>
        <w:t>4.1数据库设计</w:t>
      </w:r>
      <w:bookmarkEnd w:id="90"/>
      <w:bookmarkEnd w:id="91"/>
      <w:bookmarkEnd w:id="92"/>
      <w:bookmarkEnd w:id="93"/>
    </w:p>
    <w:p>
      <w:pPr>
        <w:rPr>
          <w:rFonts w:hint="eastAsia"/>
          <w:lang w:val="en-US" w:eastAsia="zh-CN"/>
        </w:rPr>
      </w:pPr>
    </w:p>
    <w:p>
      <w:pPr>
        <w:ind w:firstLine="420" w:firstLineChars="0"/>
        <w:rPr>
          <w:rFonts w:hint="eastAsia"/>
          <w:sz w:val="24"/>
          <w:szCs w:val="24"/>
          <w:lang w:val="en-US" w:eastAsia="zh-CN"/>
        </w:rPr>
      </w:pPr>
      <w:r>
        <w:rPr>
          <w:rFonts w:hint="eastAsia"/>
          <w:sz w:val="24"/>
          <w:szCs w:val="24"/>
          <w:lang w:val="en-US" w:eastAsia="zh-CN"/>
        </w:rPr>
        <w:t>个人信息</w:t>
      </w:r>
    </w:p>
    <w:p>
      <w:pPr>
        <w:ind w:firstLine="420" w:firstLineChars="0"/>
        <w:rPr>
          <w:rFonts w:hint="eastAsia"/>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vertAlign w:val="baseline"/>
                <w:lang w:val="en-US" w:eastAsia="zh-CN"/>
              </w:rPr>
            </w:pPr>
            <w:r>
              <w:rPr>
                <w:rFonts w:hint="eastAsia"/>
                <w:sz w:val="24"/>
                <w:szCs w:val="24"/>
                <w:lang w:val="en-US" w:eastAsia="zh-CN"/>
              </w:rPr>
              <w:t>姓名</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学号/教工号</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Int(key)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手机号</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邮箱</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微信</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简介</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Varchar(140)</w:t>
            </w:r>
          </w:p>
        </w:tc>
      </w:tr>
    </w:tbl>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我的关注</w:t>
      </w:r>
    </w:p>
    <w:p>
      <w:pPr>
        <w:ind w:firstLine="420" w:firstLineChars="0"/>
        <w:rPr>
          <w:rFonts w:hint="eastAsia"/>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eastAsia"/>
                <w:sz w:val="24"/>
                <w:szCs w:val="24"/>
                <w:lang w:val="en-US" w:eastAsia="zh-CN"/>
              </w:rPr>
            </w:pPr>
            <w:r>
              <w:rPr>
                <w:rFonts w:hint="eastAsia"/>
                <w:sz w:val="24"/>
                <w:szCs w:val="24"/>
                <w:lang w:val="en-US" w:eastAsia="zh-CN"/>
              </w:rPr>
              <w:t>学号/教工号</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Int(key)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关注的人</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关注的课程</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关注我的人</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bl>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我的帖子</w:t>
      </w:r>
    </w:p>
    <w:p>
      <w:pPr>
        <w:ind w:firstLine="420" w:firstLineChars="0"/>
        <w:rPr>
          <w:rFonts w:hint="eastAsia"/>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vertAlign w:val="baseline"/>
                <w:lang w:val="en-US" w:eastAsia="zh-CN"/>
              </w:rPr>
            </w:pPr>
            <w:r>
              <w:rPr>
                <w:rFonts w:hint="eastAsia"/>
                <w:sz w:val="24"/>
                <w:szCs w:val="24"/>
                <w:lang w:val="en-US" w:eastAsia="zh-CN"/>
              </w:rPr>
              <w:t>帖子发起者</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帖子内容</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帖子回复</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发帖时间</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帖子收藏</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学号/教工号</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Int</w:t>
            </w:r>
          </w:p>
        </w:tc>
      </w:tr>
    </w:tbl>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我的收藏</w:t>
      </w:r>
    </w:p>
    <w:p>
      <w:pPr>
        <w:ind w:firstLine="420" w:firstLineChars="0"/>
        <w:rPr>
          <w:rFonts w:hint="eastAsia"/>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Layout w:type="fixed"/>
          <w:tblCellMar>
            <w:top w:w="0" w:type="dxa"/>
            <w:left w:w="108" w:type="dxa"/>
            <w:bottom w:w="0" w:type="dxa"/>
            <w:right w:w="108" w:type="dxa"/>
          </w:tblCellMar>
        </w:tblPrEx>
        <w:tc>
          <w:tcPr>
            <w:tcW w:w="4261" w:type="dxa"/>
          </w:tcPr>
          <w:p>
            <w:pPr>
              <w:rPr>
                <w:rFonts w:hint="eastAsia"/>
                <w:sz w:val="24"/>
                <w:szCs w:val="24"/>
                <w:vertAlign w:val="baseline"/>
                <w:lang w:val="en-US" w:eastAsia="zh-CN"/>
              </w:rPr>
            </w:pPr>
            <w:r>
              <w:rPr>
                <w:rFonts w:hint="eastAsia"/>
                <w:sz w:val="24"/>
                <w:szCs w:val="24"/>
                <w:lang w:val="en-US" w:eastAsia="zh-CN"/>
              </w:rPr>
              <w:t>帖子id</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帖子发起者</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帖子回复</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帖子内容</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发帖时间</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帖子收藏</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bl>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帖子回复</w:t>
      </w:r>
    </w:p>
    <w:p>
      <w:pPr>
        <w:ind w:firstLine="420" w:firstLineChars="0"/>
        <w:rPr>
          <w:rFonts w:hint="eastAsia"/>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vertAlign w:val="baseline"/>
                <w:lang w:val="en-US" w:eastAsia="zh-CN"/>
              </w:rPr>
            </w:pPr>
            <w:r>
              <w:rPr>
                <w:rFonts w:hint="eastAsia"/>
                <w:sz w:val="24"/>
                <w:szCs w:val="24"/>
                <w:lang w:val="en-US" w:eastAsia="zh-CN"/>
              </w:rPr>
              <w:t>回帖人</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一级回复内容</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二级回复内容</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三级回复内容</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回复时间</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来源</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bl>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帖子信息</w:t>
      </w:r>
    </w:p>
    <w:p>
      <w:pPr>
        <w:ind w:firstLine="420" w:firstLineChars="0"/>
        <w:rPr>
          <w:rFonts w:hint="eastAsia"/>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vertAlign w:val="baseline"/>
                <w:lang w:val="en-US" w:eastAsia="zh-CN"/>
              </w:rPr>
            </w:pPr>
            <w:r>
              <w:rPr>
                <w:rFonts w:hint="eastAsia"/>
                <w:sz w:val="24"/>
                <w:szCs w:val="24"/>
                <w:lang w:val="en-US" w:eastAsia="zh-CN"/>
              </w:rPr>
              <w:t>发帖人</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发帖内容</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发帖时间</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来源</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bl>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课程公告</w:t>
      </w:r>
    </w:p>
    <w:p>
      <w:pPr>
        <w:ind w:firstLine="420" w:firstLineChars="0"/>
        <w:rPr>
          <w:rFonts w:hint="eastAsia"/>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vertAlign w:val="baseline"/>
                <w:lang w:val="en-US" w:eastAsia="zh-CN"/>
              </w:rPr>
            </w:pPr>
            <w:r>
              <w:rPr>
                <w:rFonts w:hint="eastAsia"/>
                <w:sz w:val="24"/>
                <w:szCs w:val="24"/>
                <w:lang w:val="en-US" w:eastAsia="zh-CN"/>
              </w:rPr>
              <w:t>公告内容</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公告时间</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课程名</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bl>
    <w:p>
      <w:pPr>
        <w:ind w:firstLine="420" w:firstLineChars="0"/>
        <w:rPr>
          <w:rFonts w:hint="eastAsia"/>
          <w:sz w:val="24"/>
          <w:szCs w:val="24"/>
          <w:lang w:val="en-US" w:eastAsia="zh-CN"/>
        </w:rPr>
      </w:pPr>
      <w:r>
        <w:rPr>
          <w:rFonts w:hint="eastAsia"/>
          <w:sz w:val="24"/>
          <w:szCs w:val="24"/>
          <w:lang w:val="en-US" w:eastAsia="zh-CN"/>
        </w:rPr>
        <w:t>课程链接</w:t>
      </w:r>
    </w:p>
    <w:p>
      <w:pPr>
        <w:ind w:firstLine="420" w:firstLineChars="0"/>
        <w:rPr>
          <w:rFonts w:hint="eastAsia"/>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vertAlign w:val="baseline"/>
                <w:lang w:val="en-US" w:eastAsia="zh-CN"/>
              </w:rPr>
            </w:pPr>
            <w:r>
              <w:rPr>
                <w:rFonts w:hint="eastAsia"/>
                <w:sz w:val="24"/>
                <w:szCs w:val="24"/>
                <w:lang w:val="en-US" w:eastAsia="zh-CN"/>
              </w:rPr>
              <w:t>链接名称</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链接网址</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课程名</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bl>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课程信息</w:t>
      </w:r>
    </w:p>
    <w:p>
      <w:pPr>
        <w:ind w:firstLine="420" w:firstLineChars="0"/>
        <w:rPr>
          <w:rFonts w:hint="eastAsia"/>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eastAsia"/>
                <w:sz w:val="24"/>
                <w:szCs w:val="24"/>
                <w:vertAlign w:val="baseline"/>
                <w:lang w:val="en-US" w:eastAsia="zh-CN"/>
              </w:rPr>
            </w:pPr>
            <w:r>
              <w:rPr>
                <w:rFonts w:hint="eastAsia"/>
                <w:sz w:val="24"/>
                <w:szCs w:val="24"/>
                <w:vertAlign w:val="baseline"/>
                <w:lang w:val="en-US" w:eastAsia="zh-CN"/>
              </w:rPr>
              <w:t>任课教师</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课程名称</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课程简介</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bl>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操作日志</w:t>
      </w:r>
    </w:p>
    <w:p>
      <w:pPr>
        <w:ind w:firstLine="420" w:firstLineChars="0"/>
        <w:rPr>
          <w:rFonts w:hint="eastAsia"/>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vertAlign w:val="baseline"/>
                <w:lang w:val="en-US" w:eastAsia="zh-CN"/>
              </w:rPr>
            </w:pPr>
            <w:r>
              <w:rPr>
                <w:rFonts w:hint="eastAsia"/>
                <w:sz w:val="24"/>
                <w:szCs w:val="24"/>
                <w:lang w:val="en-US" w:eastAsia="zh-CN"/>
              </w:rPr>
              <w:t>用户名</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操作时间</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lang w:val="en-US" w:eastAsia="zh-CN"/>
              </w:rPr>
            </w:pPr>
            <w:r>
              <w:rPr>
                <w:rFonts w:hint="eastAsia"/>
                <w:sz w:val="24"/>
                <w:szCs w:val="24"/>
                <w:lang w:val="en-US" w:eastAsia="zh-CN"/>
              </w:rPr>
              <w:t>操作内容</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bl>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网站帮助</w:t>
      </w:r>
    </w:p>
    <w:p>
      <w:pPr>
        <w:ind w:firstLine="420" w:firstLineChars="0"/>
        <w:rPr>
          <w:rFonts w:hint="eastAsia"/>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vertAlign w:val="baseline"/>
                <w:lang w:val="en-US" w:eastAsia="zh-CN"/>
              </w:rPr>
            </w:pPr>
            <w:r>
              <w:rPr>
                <w:rFonts w:hint="eastAsia"/>
                <w:sz w:val="24"/>
                <w:szCs w:val="24"/>
                <w:vertAlign w:val="baseline"/>
                <w:lang w:val="en-US" w:eastAsia="zh-CN"/>
              </w:rPr>
              <w:t>内容</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bl>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注册</w:t>
      </w:r>
    </w:p>
    <w:p>
      <w:pPr>
        <w:ind w:firstLine="420" w:firstLineChars="0"/>
        <w:rPr>
          <w:rFonts w:hint="eastAsia"/>
          <w:sz w:val="24"/>
          <w:szCs w:val="24"/>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sz w:val="24"/>
                <w:szCs w:val="24"/>
                <w:vertAlign w:val="baseline"/>
                <w:lang w:val="en-US" w:eastAsia="zh-CN"/>
              </w:rPr>
            </w:pPr>
            <w:r>
              <w:rPr>
                <w:rFonts w:hint="eastAsia"/>
                <w:sz w:val="24"/>
                <w:szCs w:val="24"/>
                <w:lang w:val="en-US" w:eastAsia="zh-CN"/>
              </w:rPr>
              <w:t>学号/教工号</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eastAsia"/>
                <w:sz w:val="24"/>
                <w:szCs w:val="24"/>
                <w:lang w:val="en-US" w:eastAsia="zh-CN"/>
              </w:rPr>
            </w:pPr>
            <w:r>
              <w:rPr>
                <w:rFonts w:hint="eastAsia"/>
                <w:sz w:val="24"/>
                <w:szCs w:val="24"/>
                <w:lang w:val="en-US" w:eastAsia="zh-CN"/>
              </w:rPr>
              <w:t>姓名</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eastAsia"/>
                <w:sz w:val="24"/>
                <w:szCs w:val="24"/>
                <w:lang w:val="en-US" w:eastAsia="zh-CN"/>
              </w:rPr>
            </w:pPr>
            <w:r>
              <w:rPr>
                <w:rFonts w:hint="eastAsia"/>
                <w:sz w:val="24"/>
                <w:szCs w:val="24"/>
                <w:lang w:val="en-US" w:eastAsia="zh-CN"/>
              </w:rPr>
              <w:t>邮箱</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eastAsia"/>
                <w:sz w:val="24"/>
                <w:szCs w:val="24"/>
                <w:lang w:val="en-US" w:eastAsia="zh-CN"/>
              </w:rPr>
            </w:pPr>
            <w:r>
              <w:rPr>
                <w:rFonts w:hint="eastAsia"/>
                <w:sz w:val="24"/>
                <w:szCs w:val="24"/>
                <w:lang w:val="en-US" w:eastAsia="zh-CN"/>
              </w:rPr>
              <w:t>密码</w:t>
            </w:r>
          </w:p>
        </w:tc>
        <w:tc>
          <w:tcPr>
            <w:tcW w:w="4261" w:type="dxa"/>
          </w:tcPr>
          <w:p>
            <w:pPr>
              <w:rPr>
                <w:rFonts w:hint="eastAsia"/>
                <w:sz w:val="24"/>
                <w:szCs w:val="24"/>
                <w:vertAlign w:val="baseline"/>
                <w:lang w:val="en-US" w:eastAsia="zh-CN"/>
              </w:rPr>
            </w:pPr>
            <w:r>
              <w:rPr>
                <w:rFonts w:hint="eastAsia"/>
                <w:sz w:val="24"/>
                <w:szCs w:val="24"/>
                <w:vertAlign w:val="baseline"/>
                <w:lang w:val="en-US" w:eastAsia="zh-CN"/>
              </w:rPr>
              <w:t>Varchar(255)</w:t>
            </w:r>
          </w:p>
        </w:tc>
      </w:tr>
    </w:tbl>
    <w:p/>
    <w:p>
      <w:pPr>
        <w:pStyle w:val="2"/>
        <w:numPr>
          <w:ilvl w:val="0"/>
          <w:numId w:val="0"/>
        </w:numPr>
        <w:ind w:leftChars="0"/>
        <w:rPr>
          <w:rFonts w:hint="eastAsia"/>
          <w:lang w:val="en-US" w:eastAsia="zh-CN"/>
        </w:rPr>
      </w:pPr>
      <w:bookmarkStart w:id="94" w:name="_Toc3647_WPSOffice_Level1"/>
      <w:bookmarkStart w:id="95" w:name="_Toc3877"/>
      <w:r>
        <w:rPr>
          <w:rFonts w:hint="eastAsia"/>
          <w:lang w:val="en-US" w:eastAsia="zh-CN"/>
        </w:rPr>
        <w:t>5.系统实现</w:t>
      </w:r>
      <w:bookmarkEnd w:id="89"/>
      <w:bookmarkEnd w:id="94"/>
      <w:bookmarkEnd w:id="95"/>
    </w:p>
    <w:p>
      <w:pPr>
        <w:pStyle w:val="3"/>
        <w:rPr>
          <w:rFonts w:hint="eastAsia"/>
          <w:lang w:val="en-US" w:eastAsia="zh-CN"/>
        </w:rPr>
      </w:pPr>
      <w:bookmarkStart w:id="96" w:name="_Toc29828"/>
      <w:bookmarkStart w:id="97" w:name="_Toc13961_WPSOffice_Level2"/>
      <w:bookmarkStart w:id="98" w:name="_Toc27544"/>
      <w:bookmarkStart w:id="99" w:name="_Toc10408"/>
      <w:bookmarkStart w:id="100" w:name="_Toc25140"/>
      <w:r>
        <w:rPr>
          <w:rFonts w:hint="eastAsia"/>
          <w:lang w:val="en-US" w:eastAsia="zh-CN"/>
        </w:rPr>
        <w:t>5.1开发环境</w:t>
      </w:r>
      <w:bookmarkEnd w:id="96"/>
      <w:bookmarkEnd w:id="97"/>
      <w:bookmarkEnd w:id="98"/>
      <w:bookmarkEnd w:id="99"/>
    </w:p>
    <w:p>
      <w:pPr>
        <w:rPr>
          <w:rFonts w:hint="eastAsia"/>
          <w:lang w:val="en-US" w:eastAsia="zh-CN"/>
        </w:rPr>
      </w:pPr>
    </w:p>
    <w:p>
      <w:pPr>
        <w:rPr>
          <w:rFonts w:hint="eastAsia"/>
        </w:rPr>
      </w:pPr>
      <w:r>
        <w:rPr>
          <w:rFonts w:hint="eastAsia"/>
        </w:rPr>
        <w:drawing>
          <wp:inline distT="0" distB="0" distL="114300" distR="114300">
            <wp:extent cx="5273675" cy="1727835"/>
            <wp:effectExtent l="0" t="0" r="3175" b="5715"/>
            <wp:docPr id="1029" name="图片 1" descr="QQ截图20171224234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图片 1" descr="QQ截图20171224234225"/>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3675" cy="1727835"/>
                    </a:xfrm>
                    <a:prstGeom prst="rect">
                      <a:avLst/>
                    </a:prstGeom>
                  </pic:spPr>
                </pic:pic>
              </a:graphicData>
            </a:graphic>
          </wp:inline>
        </w:drawing>
      </w:r>
    </w:p>
    <w:p>
      <w:pPr>
        <w:rPr>
          <w:rFonts w:hint="eastAsia"/>
        </w:rPr>
      </w:pPr>
    </w:p>
    <w:p>
      <w:pPr>
        <w:pStyle w:val="3"/>
        <w:rPr>
          <w:rFonts w:hint="eastAsia"/>
          <w:lang w:val="en-US" w:eastAsia="zh-CN"/>
        </w:rPr>
      </w:pPr>
      <w:bookmarkStart w:id="101" w:name="_Toc8618"/>
      <w:bookmarkStart w:id="102" w:name="_Toc22372"/>
      <w:bookmarkStart w:id="103" w:name="_Toc17023_WPSOffice_Level2"/>
      <w:bookmarkStart w:id="104" w:name="_Toc13319"/>
      <w:r>
        <w:rPr>
          <w:rFonts w:hint="eastAsia"/>
          <w:lang w:val="en-US" w:eastAsia="zh-CN"/>
        </w:rPr>
        <w:t>5.2功能模块</w:t>
      </w:r>
      <w:bookmarkEnd w:id="101"/>
      <w:bookmarkEnd w:id="102"/>
      <w:bookmarkEnd w:id="103"/>
      <w:bookmarkEnd w:id="104"/>
    </w:p>
    <w:p>
      <w:pPr>
        <w:pStyle w:val="4"/>
        <w:rPr>
          <w:rFonts w:hint="eastAsia"/>
          <w:lang w:val="en-US" w:eastAsia="zh-CN"/>
        </w:rPr>
      </w:pPr>
      <w:bookmarkStart w:id="105" w:name="_Toc5418"/>
      <w:bookmarkStart w:id="106" w:name="_Toc10911"/>
      <w:bookmarkStart w:id="107" w:name="_Toc17023_WPSOffice_Level3"/>
      <w:bookmarkStart w:id="108" w:name="_Toc12132"/>
      <w:r>
        <w:rPr>
          <w:rFonts w:hint="eastAsia"/>
          <w:lang w:val="en-US" w:eastAsia="zh-CN"/>
        </w:rPr>
        <w:t>5.2.1系统主页</w:t>
      </w:r>
      <w:bookmarkEnd w:id="105"/>
      <w:bookmarkEnd w:id="106"/>
      <w:bookmarkEnd w:id="107"/>
      <w:bookmarkEnd w:id="108"/>
    </w:p>
    <w:p>
      <w:pPr>
        <w:rPr>
          <w:rFonts w:hint="eastAsia"/>
          <w:lang w:val="en-US" w:eastAsia="zh-CN"/>
        </w:rPr>
      </w:pPr>
    </w:p>
    <w:p>
      <w:pPr>
        <w:rPr>
          <w:rFonts w:hint="eastAsia" w:eastAsia="宋体"/>
          <w:lang w:eastAsia="zh-CN"/>
        </w:rPr>
      </w:pPr>
      <w:r>
        <w:rPr>
          <w:rFonts w:hint="eastAsia" w:eastAsia="宋体"/>
          <w:lang w:eastAsia="zh-CN"/>
        </w:rPr>
        <w:drawing>
          <wp:inline distT="0" distB="0" distL="114300" distR="114300">
            <wp:extent cx="5267960" cy="2152015"/>
            <wp:effectExtent l="0" t="0" r="8890" b="635"/>
            <wp:docPr id="1030" name="图片 4" descr="15461520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图片 4" descr="1546152099(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67960" cy="2152015"/>
                    </a:xfrm>
                    <a:prstGeom prst="rect">
                      <a:avLst/>
                    </a:prstGeom>
                  </pic:spPr>
                </pic:pic>
              </a:graphicData>
            </a:graphic>
          </wp:inline>
        </w:drawing>
      </w:r>
    </w:p>
    <w:p>
      <w:pPr>
        <w:rPr>
          <w:rFonts w:hint="eastAsia" w:eastAsia="宋体"/>
          <w:lang w:eastAsia="zh-CN"/>
        </w:rPr>
      </w:pPr>
    </w:p>
    <w:p>
      <w:pPr>
        <w:rPr>
          <w:rFonts w:hint="eastAsia" w:eastAsia="宋体"/>
          <w:lang w:eastAsia="zh-CN"/>
        </w:rPr>
      </w:pPr>
      <w:r>
        <w:rPr>
          <w:rFonts w:hint="eastAsia" w:eastAsia="宋体"/>
          <w:lang w:eastAsia="zh-CN"/>
        </w:rPr>
        <w:drawing>
          <wp:inline distT="0" distB="0" distL="114300" distR="114300">
            <wp:extent cx="5270500" cy="2014220"/>
            <wp:effectExtent l="0" t="0" r="6350" b="4445"/>
            <wp:docPr id="1031" name="图片 5" descr="1546152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图片 5" descr="1546152143(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0500" cy="2014854"/>
                    </a:xfrm>
                    <a:prstGeom prst="rect">
                      <a:avLst/>
                    </a:prstGeom>
                  </pic:spPr>
                </pic:pic>
              </a:graphicData>
            </a:graphic>
          </wp:inline>
        </w:drawing>
      </w:r>
    </w:p>
    <w:p/>
    <w:p>
      <w:pPr>
        <w:pStyle w:val="4"/>
        <w:rPr>
          <w:rFonts w:hint="eastAsia"/>
          <w:lang w:val="en-US" w:eastAsia="zh-CN"/>
        </w:rPr>
      </w:pPr>
      <w:bookmarkStart w:id="109" w:name="_Toc16563"/>
      <w:bookmarkStart w:id="110" w:name="_Toc13650"/>
      <w:bookmarkStart w:id="111" w:name="_Toc9819"/>
      <w:bookmarkStart w:id="112" w:name="_Toc24711_WPSOffice_Level3"/>
      <w:r>
        <w:rPr>
          <w:rFonts w:hint="eastAsia"/>
          <w:lang w:val="en-US" w:eastAsia="zh-CN"/>
        </w:rPr>
        <w:t>5.2.2个人主页</w:t>
      </w:r>
      <w:bookmarkEnd w:id="109"/>
      <w:bookmarkEnd w:id="110"/>
      <w:bookmarkEnd w:id="111"/>
      <w:bookmarkEnd w:id="112"/>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0500" cy="2710180"/>
            <wp:effectExtent l="0" t="0" r="6350" b="13970"/>
            <wp:docPr id="1032" name="图片 6" descr="1546152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图片 6" descr="1546152213(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0500" cy="271018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0500" cy="1426845"/>
            <wp:effectExtent l="0" t="0" r="5715" b="1905"/>
            <wp:docPr id="1033" name="图片 7" descr="15461522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图片 7" descr="1546152235(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1134" cy="1426845"/>
                    </a:xfrm>
                    <a:prstGeom prst="rect">
                      <a:avLst/>
                    </a:prstGeom>
                  </pic:spPr>
                </pic:pic>
              </a:graphicData>
            </a:graphic>
          </wp:inline>
        </w:drawing>
      </w:r>
    </w:p>
    <w:p>
      <w:pPr>
        <w:pStyle w:val="4"/>
        <w:rPr>
          <w:rFonts w:hint="eastAsia"/>
          <w:lang w:val="en-US" w:eastAsia="zh-CN"/>
        </w:rPr>
      </w:pPr>
      <w:bookmarkStart w:id="113" w:name="_Toc5200"/>
      <w:bookmarkStart w:id="114" w:name="_Toc23080"/>
      <w:bookmarkStart w:id="115" w:name="_Toc32160_WPSOffice_Level3"/>
      <w:bookmarkStart w:id="116" w:name="_Toc2603"/>
      <w:r>
        <w:rPr>
          <w:rFonts w:hint="eastAsia"/>
          <w:lang w:val="en-US" w:eastAsia="zh-CN"/>
        </w:rPr>
        <w:t>5.2.3课程主页</w:t>
      </w:r>
      <w:bookmarkEnd w:id="113"/>
      <w:bookmarkEnd w:id="114"/>
      <w:bookmarkEnd w:id="115"/>
      <w:bookmarkEnd w:id="116"/>
    </w:p>
    <w:p>
      <w:pPr>
        <w:rPr>
          <w:rFonts w:hint="eastAsia"/>
          <w:lang w:val="en-US" w:eastAsia="zh-CN"/>
        </w:rPr>
      </w:pPr>
    </w:p>
    <w:p>
      <w:pPr>
        <w:rPr>
          <w:rFonts w:hint="eastAsia" w:eastAsia="宋体"/>
          <w:lang w:eastAsia="zh-CN"/>
        </w:rPr>
      </w:pPr>
      <w:r>
        <w:rPr>
          <w:rFonts w:hint="eastAsia" w:eastAsia="宋体"/>
          <w:lang w:eastAsia="zh-CN"/>
        </w:rPr>
        <w:drawing>
          <wp:inline distT="0" distB="0" distL="114300" distR="114300">
            <wp:extent cx="5272405" cy="2343785"/>
            <wp:effectExtent l="0" t="0" r="4445" b="18415"/>
            <wp:docPr id="1034" name="图片 8" descr="1546152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图片 8" descr="1546152274(1)"/>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2405" cy="2343785"/>
                    </a:xfrm>
                    <a:prstGeom prst="rect">
                      <a:avLst/>
                    </a:prstGeom>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5266690" cy="2096770"/>
            <wp:effectExtent l="0" t="0" r="9525" b="17780"/>
            <wp:docPr id="1035" name="图片 9" descr="1546152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图片 9" descr="1546152292(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67324" cy="2096770"/>
                    </a:xfrm>
                    <a:prstGeom prst="rect">
                      <a:avLst/>
                    </a:prstGeom>
                  </pic:spPr>
                </pic:pic>
              </a:graphicData>
            </a:graphic>
          </wp:inline>
        </w:drawing>
      </w:r>
    </w:p>
    <w:p/>
    <w:p>
      <w:pPr>
        <w:pStyle w:val="4"/>
        <w:rPr>
          <w:rFonts w:hint="eastAsia"/>
          <w:lang w:val="en-US" w:eastAsia="zh-CN"/>
        </w:rPr>
      </w:pPr>
      <w:bookmarkStart w:id="117" w:name="_Toc11172"/>
      <w:bookmarkStart w:id="118" w:name="_Toc18933_WPSOffice_Level3"/>
      <w:bookmarkStart w:id="119" w:name="_Toc7646"/>
      <w:bookmarkStart w:id="120" w:name="_Toc29647"/>
      <w:r>
        <w:rPr>
          <w:rFonts w:hint="eastAsia"/>
          <w:lang w:val="en-US" w:eastAsia="zh-CN"/>
        </w:rPr>
        <w:t>5.2.4课程管理</w:t>
      </w:r>
      <w:bookmarkEnd w:id="117"/>
      <w:bookmarkEnd w:id="118"/>
      <w:bookmarkEnd w:id="119"/>
      <w:bookmarkEnd w:id="120"/>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7325" cy="2743835"/>
            <wp:effectExtent l="0" t="0" r="9525" b="17780"/>
            <wp:docPr id="1036" name="图片 10" descr="15461523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图片 10" descr="1546152361(1)"/>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67325" cy="2744469"/>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5269230" cy="2583815"/>
            <wp:effectExtent l="0" t="0" r="7620" b="6985"/>
            <wp:docPr id="1037" name="图片 14" descr="15461523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图片 14" descr="1546152396(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69230" cy="2583815"/>
                    </a:xfrm>
                    <a:prstGeom prst="rect">
                      <a:avLst/>
                    </a:prstGeom>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5267960" cy="2720340"/>
            <wp:effectExtent l="0" t="0" r="8255" b="3175"/>
            <wp:docPr id="1038" name="图片 15" descr="1546152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图片 15" descr="1546152424(1)"/>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68594" cy="2720974"/>
                    </a:xfrm>
                    <a:prstGeom prst="rect">
                      <a:avLst/>
                    </a:prstGeom>
                  </pic:spPr>
                </pic:pic>
              </a:graphicData>
            </a:graphic>
          </wp:inline>
        </w:drawing>
      </w:r>
    </w:p>
    <w:p>
      <w:pPr>
        <w:pStyle w:val="2"/>
        <w:numPr>
          <w:ilvl w:val="0"/>
          <w:numId w:val="0"/>
        </w:numPr>
        <w:ind w:leftChars="0"/>
        <w:rPr>
          <w:rFonts w:hint="eastAsia"/>
          <w:lang w:val="en-US" w:eastAsia="zh-CN"/>
        </w:rPr>
      </w:pPr>
      <w:bookmarkStart w:id="121" w:name="_Toc20728_WPSOffice_Level1"/>
      <w:bookmarkStart w:id="122" w:name="_Toc11102"/>
      <w:r>
        <w:rPr>
          <w:rFonts w:hint="eastAsia"/>
          <w:lang w:val="en-US" w:eastAsia="zh-CN"/>
        </w:rPr>
        <w:t>6.系统测试</w:t>
      </w:r>
      <w:bookmarkEnd w:id="100"/>
      <w:bookmarkEnd w:id="121"/>
      <w:bookmarkEnd w:id="122"/>
    </w:p>
    <w:p>
      <w:pPr>
        <w:pStyle w:val="3"/>
        <w:rPr>
          <w:rFonts w:hint="eastAsia"/>
          <w:lang w:val="en-US" w:eastAsia="zh-CN"/>
        </w:rPr>
      </w:pPr>
      <w:bookmarkStart w:id="123" w:name="_Toc26534"/>
      <w:bookmarkStart w:id="124" w:name="_Toc24711_WPSOffice_Level2"/>
      <w:bookmarkStart w:id="125" w:name="_Toc29485"/>
      <w:r>
        <w:rPr>
          <w:rFonts w:hint="eastAsia"/>
          <w:lang w:val="en-US" w:eastAsia="zh-CN"/>
        </w:rPr>
        <w:t>6.1黑盒测试</w:t>
      </w:r>
      <w:bookmarkEnd w:id="123"/>
      <w:bookmarkEnd w:id="124"/>
      <w:bookmarkEnd w:id="125"/>
    </w:p>
    <w:p>
      <w:pPr>
        <w:rPr>
          <w:rFonts w:hint="eastAsia"/>
          <w:lang w:val="en-US" w:eastAsia="zh-CN"/>
        </w:rPr>
      </w:pPr>
    </w:p>
    <w:p>
      <w:pPr>
        <w:ind w:firstLine="420" w:firstLineChars="0"/>
        <w:rPr>
          <w:rFonts w:hint="eastAsia"/>
          <w:sz w:val="24"/>
          <w:szCs w:val="24"/>
          <w:lang w:val="en-US" w:eastAsia="zh-CN"/>
        </w:rPr>
      </w:pPr>
      <w:r>
        <w:rPr>
          <w:rFonts w:hint="eastAsia"/>
          <w:sz w:val="24"/>
          <w:szCs w:val="24"/>
          <w:lang w:val="en-US" w:eastAsia="zh-CN"/>
        </w:rPr>
        <w:t>黑盒测试也称功能测试，它是通过测试来检测每个功能是否都能正常使用。在测试中，把程序看作一个不能打开的黑盒子，在完全不考虑程序内部结构和内部特性的情况下，在程序接口进行测试，它只检查程序功能是否按照需求规格说明书的规定正常使用，程序是否能适当地接收输入数据而产生正确的输出信息。黑盒测试着眼于程序外部结构，不考虑内部逻辑结构，主要针对软件界面和软件功能进行测试。</w:t>
      </w:r>
    </w:p>
    <w:p>
      <w:pPr>
        <w:ind w:firstLine="420" w:firstLineChars="0"/>
        <w:rPr>
          <w:rFonts w:hint="eastAsia"/>
          <w:sz w:val="24"/>
          <w:szCs w:val="24"/>
          <w:lang w:val="en-US" w:eastAsia="zh-CN"/>
        </w:rPr>
      </w:pPr>
      <w:r>
        <w:rPr>
          <w:rFonts w:hint="eastAsia"/>
          <w:sz w:val="24"/>
          <w:szCs w:val="24"/>
          <w:lang w:val="en-US" w:eastAsia="zh-CN"/>
        </w:rPr>
        <w:t>黑盒测试是以用户的角度，从输入数据与输出数据的对应关系出发进行测试的。很明显，如果外部特性本身设计有问题或规格说明的规定有误，用黑盒测试方法是发现不了的。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3"/>
        <w:rPr>
          <w:rFonts w:hint="eastAsia"/>
          <w:lang w:val="en-US" w:eastAsia="zh-CN"/>
        </w:rPr>
      </w:pPr>
      <w:bookmarkStart w:id="126" w:name="_Toc2582"/>
      <w:bookmarkStart w:id="127" w:name="_Toc11385"/>
      <w:bookmarkStart w:id="128" w:name="_Toc16290"/>
      <w:bookmarkStart w:id="129" w:name="_Toc32160_WPSOffice_Level2"/>
      <w:r>
        <w:rPr>
          <w:rFonts w:hint="eastAsia"/>
          <w:lang w:val="en-US" w:eastAsia="zh-CN"/>
        </w:rPr>
        <w:t>6.2测试用例（部分）</w:t>
      </w:r>
      <w:bookmarkEnd w:id="126"/>
      <w:bookmarkEnd w:id="127"/>
      <w:bookmarkEnd w:id="128"/>
      <w:bookmarkEnd w:id="129"/>
    </w:p>
    <w:p>
      <w:pPr>
        <w:rPr>
          <w:rFonts w:hint="eastAsia" w:ascii="宋体" w:hAnsi="宋体" w:eastAsia="宋体" w:cs="宋体"/>
          <w:b/>
          <w:bCs/>
          <w:color w:val="000000"/>
          <w:kern w:val="0"/>
          <w:sz w:val="21"/>
          <w:szCs w:val="21"/>
          <w:lang w:val="en-US" w:eastAsia="zh-CN"/>
        </w:rPr>
      </w:pPr>
      <w:bookmarkStart w:id="130" w:name="_Toc18394"/>
      <w:bookmarkStart w:id="131" w:name="_Toc9851"/>
      <w:bookmarkStart w:id="132" w:name="_Toc7817_WPSOffice_Level3"/>
      <w:bookmarkStart w:id="133" w:name="_Toc503114548"/>
      <w:r>
        <w:rPr>
          <w:rFonts w:hint="eastAsia" w:ascii="宋体" w:hAnsi="宋体" w:eastAsia="宋体" w:cs="宋体"/>
          <w:b/>
          <w:bCs/>
          <w:color w:val="000000"/>
          <w:kern w:val="0"/>
          <w:sz w:val="21"/>
          <w:szCs w:val="21"/>
          <w:lang w:val="en-US" w:eastAsia="zh-CN"/>
        </w:rPr>
        <w:t>1.教师注册测试用例：</w:t>
      </w:r>
      <w:bookmarkEnd w:id="130"/>
      <w:bookmarkEnd w:id="131"/>
      <w:bookmarkEnd w:id="132"/>
      <w:bookmarkEnd w:id="133"/>
    </w:p>
    <w:tbl>
      <w:tblPr>
        <w:tblStyle w:val="12"/>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3408"/>
        <w:gridCol w:w="3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输入条件</w:t>
            </w:r>
          </w:p>
        </w:tc>
        <w:tc>
          <w:tcPr>
            <w:tcW w:w="3408" w:type="dxa"/>
            <w:vMerge w:val="restart"/>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 xml:space="preserve">有效等价类        </w:t>
            </w:r>
          </w:p>
          <w:p>
            <w:pPr>
              <w:pStyle w:val="10"/>
              <w:widowControl/>
              <w:numPr>
                <w:ilvl w:val="0"/>
                <w:numId w:val="2"/>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首位字母J开头 （1）</w:t>
            </w:r>
          </w:p>
          <w:p>
            <w:pPr>
              <w:pStyle w:val="10"/>
              <w:widowControl/>
              <w:numPr>
                <w:ilvl w:val="0"/>
                <w:numId w:val="2"/>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教工号长度为</w:t>
            </w:r>
            <w:r>
              <w:rPr>
                <w:rFonts w:hint="eastAsia" w:ascii="宋体" w:hAnsi="宋体" w:cs="宋体"/>
                <w:b/>
                <w:bCs/>
                <w:color w:val="000000"/>
                <w:sz w:val="18"/>
                <w:szCs w:val="18"/>
                <w:lang w:val="en-US" w:eastAsia="zh-CN"/>
              </w:rPr>
              <w:t>6</w:t>
            </w:r>
            <w:r>
              <w:rPr>
                <w:rFonts w:hint="eastAsia" w:ascii="宋体" w:hAnsi="宋体" w:cs="宋体"/>
                <w:b/>
                <w:bCs/>
                <w:color w:val="000000"/>
                <w:sz w:val="18"/>
                <w:szCs w:val="18"/>
              </w:rPr>
              <w:t>位  （2）</w:t>
            </w:r>
          </w:p>
        </w:tc>
        <w:tc>
          <w:tcPr>
            <w:tcW w:w="3408" w:type="dxa"/>
            <w:vMerge w:val="restart"/>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 xml:space="preserve">无效等价类     </w:t>
            </w:r>
          </w:p>
          <w:p>
            <w:pPr>
              <w:pStyle w:val="10"/>
              <w:widowControl/>
              <w:numPr>
                <w:ilvl w:val="0"/>
                <w:numId w:val="3"/>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首位字母以非J开头（9）</w:t>
            </w:r>
          </w:p>
          <w:p>
            <w:pPr>
              <w:pStyle w:val="10"/>
              <w:widowControl/>
              <w:numPr>
                <w:ilvl w:val="0"/>
                <w:numId w:val="3"/>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教工号长度小于</w:t>
            </w:r>
            <w:r>
              <w:rPr>
                <w:rFonts w:hint="eastAsia" w:ascii="宋体" w:hAnsi="宋体" w:cs="宋体"/>
                <w:b/>
                <w:bCs/>
                <w:color w:val="000000"/>
                <w:sz w:val="18"/>
                <w:szCs w:val="18"/>
                <w:lang w:val="en-US" w:eastAsia="zh-CN"/>
              </w:rPr>
              <w:t>6</w:t>
            </w:r>
            <w:r>
              <w:rPr>
                <w:rFonts w:hint="eastAsia" w:ascii="宋体" w:hAnsi="宋体" w:cs="宋体"/>
                <w:b/>
                <w:bCs/>
                <w:color w:val="000000"/>
                <w:sz w:val="18"/>
                <w:szCs w:val="18"/>
              </w:rPr>
              <w:t>位（10）</w:t>
            </w:r>
          </w:p>
          <w:p>
            <w:pPr>
              <w:pStyle w:val="10"/>
              <w:widowControl/>
              <w:numPr>
                <w:ilvl w:val="0"/>
                <w:numId w:val="3"/>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教工号的长度大于</w:t>
            </w:r>
            <w:r>
              <w:rPr>
                <w:rFonts w:hint="eastAsia" w:ascii="宋体" w:hAnsi="宋体" w:cs="宋体"/>
                <w:b/>
                <w:bCs/>
                <w:color w:val="000000"/>
                <w:sz w:val="18"/>
                <w:szCs w:val="18"/>
                <w:lang w:val="en-US" w:eastAsia="zh-CN"/>
              </w:rPr>
              <w:t>6</w:t>
            </w:r>
            <w:r>
              <w:rPr>
                <w:rFonts w:hint="eastAsia" w:ascii="宋体" w:hAnsi="宋体" w:cs="宋体"/>
                <w:b/>
                <w:bCs/>
                <w:color w:val="000000"/>
                <w:sz w:val="18"/>
                <w:szCs w:val="18"/>
              </w:rPr>
              <w:t>位（11）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16" w:hRule="atLeast"/>
        </w:trPr>
        <w:tc>
          <w:tcPr>
            <w:tcW w:w="1704" w:type="dxa"/>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教工号</w:t>
            </w:r>
          </w:p>
        </w:tc>
        <w:tc>
          <w:tcPr>
            <w:tcW w:w="3408" w:type="dxa"/>
            <w:vMerge w:val="continue"/>
          </w:tcPr>
          <w:p>
            <w:pPr>
              <w:pStyle w:val="10"/>
              <w:widowControl/>
              <w:spacing w:before="120" w:beforeAutospacing="0" w:after="120" w:afterAutospacing="0"/>
              <w:rPr>
                <w:rFonts w:hint="eastAsia" w:ascii="宋体" w:hAnsi="宋体" w:cs="宋体"/>
                <w:b/>
                <w:bCs/>
                <w:color w:val="000000"/>
                <w:sz w:val="18"/>
                <w:szCs w:val="18"/>
              </w:rPr>
            </w:pPr>
          </w:p>
        </w:tc>
        <w:tc>
          <w:tcPr>
            <w:tcW w:w="3408" w:type="dxa"/>
            <w:vMerge w:val="continue"/>
          </w:tcPr>
          <w:p>
            <w:pPr>
              <w:pStyle w:val="10"/>
              <w:widowControl/>
              <w:spacing w:before="120" w:beforeAutospacing="0" w:after="120" w:afterAutospacing="0"/>
              <w:rPr>
                <w:rFonts w:hint="eastAsia" w:ascii="宋体" w:hAnsi="宋体" w:cs="宋体"/>
                <w:b/>
                <w:bCs/>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0" w:hRule="atLeast"/>
        </w:trPr>
        <w:tc>
          <w:tcPr>
            <w:tcW w:w="1704" w:type="dxa"/>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姓名</w:t>
            </w:r>
          </w:p>
        </w:tc>
        <w:tc>
          <w:tcPr>
            <w:tcW w:w="3408" w:type="dxa"/>
          </w:tcPr>
          <w:p>
            <w:pPr>
              <w:pStyle w:val="10"/>
              <w:widowControl/>
              <w:numPr>
                <w:ilvl w:val="0"/>
                <w:numId w:val="4"/>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姓名2个字符以上6个字符以下（3）</w:t>
            </w:r>
          </w:p>
          <w:p>
            <w:pPr>
              <w:pStyle w:val="10"/>
              <w:widowControl/>
              <w:numPr>
                <w:ilvl w:val="0"/>
                <w:numId w:val="4"/>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姓名内容合法汉字（4）</w:t>
            </w:r>
          </w:p>
        </w:tc>
        <w:tc>
          <w:tcPr>
            <w:tcW w:w="3408" w:type="dxa"/>
          </w:tcPr>
          <w:p>
            <w:pPr>
              <w:pStyle w:val="10"/>
              <w:widowControl/>
              <w:numPr>
                <w:ilvl w:val="0"/>
                <w:numId w:val="5"/>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姓名为空（12）</w:t>
            </w:r>
          </w:p>
          <w:p>
            <w:pPr>
              <w:pStyle w:val="10"/>
              <w:widowControl/>
              <w:numPr>
                <w:ilvl w:val="0"/>
                <w:numId w:val="5"/>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姓名长度&lt;2个字符长度（13）</w:t>
            </w:r>
          </w:p>
          <w:p>
            <w:pPr>
              <w:pStyle w:val="10"/>
              <w:widowControl/>
              <w:numPr>
                <w:ilvl w:val="0"/>
                <w:numId w:val="5"/>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姓名长度&gt;6个字符长度（14）</w:t>
            </w:r>
          </w:p>
          <w:p>
            <w:pPr>
              <w:pStyle w:val="10"/>
              <w:widowControl/>
              <w:numPr>
                <w:ilvl w:val="0"/>
                <w:numId w:val="5"/>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姓名包含非法汉字，如&amp;,*（15）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2" w:hRule="atLeast"/>
        </w:trPr>
        <w:tc>
          <w:tcPr>
            <w:tcW w:w="1704" w:type="dxa"/>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邮箱</w:t>
            </w:r>
          </w:p>
        </w:tc>
        <w:tc>
          <w:tcPr>
            <w:tcW w:w="3408" w:type="dxa"/>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1.有且只能有1个“@”号，至少有一个“.”号@”前面的部分    （5）</w:t>
            </w:r>
          </w:p>
        </w:tc>
        <w:tc>
          <w:tcPr>
            <w:tcW w:w="3408" w:type="dxa"/>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1. 邮箱内容为空（16）</w:t>
            </w:r>
          </w:p>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2. 邮箱出现多个“@”符号（17）</w:t>
            </w:r>
          </w:p>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3. 邮箱没有“@”符号（18）</w:t>
            </w:r>
          </w:p>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4. 邮箱没有出现“.”（19）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35" w:hRule="atLeast"/>
        </w:trPr>
        <w:tc>
          <w:tcPr>
            <w:tcW w:w="1704" w:type="dxa"/>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密码</w:t>
            </w:r>
          </w:p>
        </w:tc>
        <w:tc>
          <w:tcPr>
            <w:tcW w:w="3408" w:type="dxa"/>
          </w:tcPr>
          <w:p>
            <w:pPr>
              <w:pStyle w:val="10"/>
              <w:widowControl/>
              <w:numPr>
                <w:ilvl w:val="0"/>
                <w:numId w:val="6"/>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用户密码为6到18位  （6）</w:t>
            </w:r>
          </w:p>
          <w:p>
            <w:pPr>
              <w:pStyle w:val="10"/>
              <w:widowControl/>
              <w:numPr>
                <w:ilvl w:val="0"/>
                <w:numId w:val="6"/>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字母数字混合组合（7）</w:t>
            </w:r>
          </w:p>
        </w:tc>
        <w:tc>
          <w:tcPr>
            <w:tcW w:w="3408" w:type="dxa"/>
          </w:tcPr>
          <w:p>
            <w:pPr>
              <w:pStyle w:val="10"/>
              <w:widowControl/>
              <w:numPr>
                <w:ilvl w:val="0"/>
                <w:numId w:val="7"/>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密码为空（20）</w:t>
            </w:r>
          </w:p>
          <w:p>
            <w:pPr>
              <w:pStyle w:val="10"/>
              <w:widowControl/>
              <w:numPr>
                <w:ilvl w:val="0"/>
                <w:numId w:val="7"/>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密码长度小于6位（21）</w:t>
            </w:r>
          </w:p>
          <w:p>
            <w:pPr>
              <w:pStyle w:val="10"/>
              <w:widowControl/>
              <w:numPr>
                <w:ilvl w:val="0"/>
                <w:numId w:val="7"/>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密码长度大于18位（22）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0" w:hRule="atLeast"/>
        </w:trPr>
        <w:tc>
          <w:tcPr>
            <w:tcW w:w="1704" w:type="dxa"/>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确认密码</w:t>
            </w:r>
          </w:p>
        </w:tc>
        <w:tc>
          <w:tcPr>
            <w:tcW w:w="3408" w:type="dxa"/>
          </w:tcPr>
          <w:p>
            <w:pPr>
              <w:pStyle w:val="10"/>
              <w:widowControl/>
              <w:numPr>
                <w:ilvl w:val="0"/>
                <w:numId w:val="8"/>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和输入的密码一致（8）</w:t>
            </w:r>
          </w:p>
        </w:tc>
        <w:tc>
          <w:tcPr>
            <w:tcW w:w="3408" w:type="dxa"/>
          </w:tcPr>
          <w:p>
            <w:pPr>
              <w:pStyle w:val="10"/>
              <w:widowControl/>
              <w:numPr>
                <w:ilvl w:val="0"/>
                <w:numId w:val="9"/>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确认密码为空（2</w:t>
            </w:r>
            <w:r>
              <w:rPr>
                <w:rFonts w:hint="eastAsia" w:ascii="宋体" w:hAnsi="宋体" w:cs="宋体"/>
                <w:b/>
                <w:bCs/>
                <w:color w:val="000000"/>
                <w:sz w:val="18"/>
                <w:szCs w:val="18"/>
                <w:lang w:val="en-US" w:eastAsia="zh-CN"/>
              </w:rPr>
              <w:t>3</w:t>
            </w:r>
            <w:r>
              <w:rPr>
                <w:rFonts w:hint="eastAsia" w:ascii="宋体" w:hAnsi="宋体" w:cs="宋体"/>
                <w:b/>
                <w:bCs/>
                <w:color w:val="000000"/>
                <w:sz w:val="18"/>
                <w:szCs w:val="18"/>
              </w:rPr>
              <w:t>）</w:t>
            </w:r>
          </w:p>
          <w:p>
            <w:pPr>
              <w:pStyle w:val="10"/>
              <w:widowControl/>
              <w:numPr>
                <w:ilvl w:val="0"/>
                <w:numId w:val="9"/>
              </w:numPr>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确认密码和输入的密码不一致（2</w:t>
            </w:r>
            <w:r>
              <w:rPr>
                <w:rFonts w:hint="eastAsia" w:ascii="宋体" w:hAnsi="宋体" w:cs="宋体"/>
                <w:b/>
                <w:bCs/>
                <w:color w:val="000000"/>
                <w:sz w:val="18"/>
                <w:szCs w:val="18"/>
                <w:lang w:val="en-US" w:eastAsia="zh-CN"/>
              </w:rPr>
              <w:t>4</w:t>
            </w:r>
            <w:r>
              <w:rPr>
                <w:rFonts w:hint="eastAsia" w:ascii="宋体" w:hAnsi="宋体" w:cs="宋体"/>
                <w:b/>
                <w:bCs/>
                <w:color w:val="000000"/>
                <w:sz w:val="18"/>
                <w:szCs w:val="18"/>
              </w:rPr>
              <w:t>）</w:t>
            </w:r>
          </w:p>
        </w:tc>
      </w:tr>
    </w:tbl>
    <w:p>
      <w:pPr>
        <w:pStyle w:val="10"/>
        <w:widowControl/>
        <w:spacing w:before="120" w:beforeAutospacing="0" w:after="120" w:afterAutospacing="0"/>
        <w:rPr>
          <w:rFonts w:hint="eastAsia" w:ascii="宋体" w:hAnsi="宋体" w:cs="宋体"/>
          <w:b/>
          <w:bCs/>
          <w:color w:val="000000"/>
          <w:sz w:val="18"/>
          <w:szCs w:val="18"/>
        </w:rPr>
      </w:pPr>
    </w:p>
    <w:p>
      <w:pPr>
        <w:pStyle w:val="10"/>
        <w:widowControl/>
        <w:spacing w:before="120" w:beforeAutospacing="0" w:after="120" w:afterAutospacing="0"/>
        <w:rPr>
          <w:rFonts w:hint="eastAsia" w:ascii="宋体" w:hAnsi="宋体" w:cs="宋体"/>
          <w:b/>
          <w:bCs/>
          <w:color w:val="000000"/>
        </w:rPr>
      </w:pPr>
      <w:bookmarkStart w:id="134" w:name="_Toc9451"/>
      <w:r>
        <w:rPr>
          <w:rFonts w:hint="eastAsia" w:ascii="宋体" w:hAnsi="宋体" w:cs="宋体"/>
          <w:b/>
          <w:bCs/>
          <w:color w:val="000000"/>
        </w:rPr>
        <w:t>测试用例</w:t>
      </w:r>
      <w:bookmarkEnd w:id="134"/>
    </w:p>
    <w:tbl>
      <w:tblPr>
        <w:tblStyle w:val="12"/>
        <w:tblW w:w="8413" w:type="dxa"/>
        <w:jc w:val="center"/>
        <w:tblInd w:w="0" w:type="dxa"/>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
      <w:tblGrid>
        <w:gridCol w:w="1374"/>
        <w:gridCol w:w="2119"/>
        <w:gridCol w:w="1194"/>
        <w:gridCol w:w="115"/>
        <w:gridCol w:w="1160"/>
        <w:gridCol w:w="87"/>
        <w:gridCol w:w="983"/>
        <w:gridCol w:w="770"/>
        <w:gridCol w:w="611"/>
      </w:tblGrid>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项目/软件</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软件工程系列课程教学辅助网站</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程序版本</w:t>
            </w:r>
          </w:p>
        </w:tc>
        <w:tc>
          <w:tcPr>
            <w:tcW w:w="1275"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eastAsia="宋体" w:cs="宋体"/>
                <w:b/>
                <w:bCs/>
                <w:sz w:val="18"/>
                <w:szCs w:val="18"/>
                <w:lang w:eastAsia="zh-CN"/>
              </w:rPr>
            </w:pPr>
            <w:r>
              <w:rPr>
                <w:rFonts w:hint="eastAsia" w:ascii="宋体" w:hAnsi="宋体" w:cs="宋体"/>
                <w:b/>
                <w:bCs/>
                <w:sz w:val="18"/>
                <w:szCs w:val="18"/>
              </w:rPr>
              <w:t>V0.</w:t>
            </w:r>
            <w:r>
              <w:rPr>
                <w:rFonts w:hint="eastAsia" w:ascii="宋体" w:hAnsi="宋体" w:cs="宋体"/>
                <w:b/>
                <w:bCs/>
                <w:sz w:val="18"/>
                <w:szCs w:val="18"/>
                <w:lang w:val="en-US" w:eastAsia="zh-CN"/>
              </w:rPr>
              <w:t>1</w:t>
            </w:r>
          </w:p>
        </w:tc>
        <w:tc>
          <w:tcPr>
            <w:tcW w:w="1070"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测试编号</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TC-T001</w:t>
            </w:r>
            <w:r>
              <w:rPr>
                <w:rFonts w:hint="eastAsia" w:ascii="宋体" w:hAnsi="宋体" w:cs="宋体"/>
                <w:b/>
                <w:bCs/>
                <w:color w:val="000000"/>
                <w:sz w:val="18"/>
                <w:szCs w:val="18"/>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功能模块名</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教师注册</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编制人 　</w:t>
            </w:r>
          </w:p>
        </w:tc>
        <w:tc>
          <w:tcPr>
            <w:tcW w:w="1275"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eastAsia="宋体" w:cs="宋体"/>
                <w:b/>
                <w:bCs/>
                <w:sz w:val="18"/>
                <w:szCs w:val="18"/>
                <w:lang w:eastAsia="zh-CN"/>
              </w:rPr>
            </w:pPr>
            <w:r>
              <w:rPr>
                <w:rFonts w:hint="eastAsia" w:ascii="宋体" w:hAnsi="宋体" w:cs="宋体"/>
                <w:b/>
                <w:bCs/>
                <w:sz w:val="18"/>
                <w:szCs w:val="18"/>
                <w:lang w:val="en-US" w:eastAsia="zh-CN"/>
              </w:rPr>
              <w:t>左文正</w:t>
            </w:r>
          </w:p>
        </w:tc>
        <w:tc>
          <w:tcPr>
            <w:tcW w:w="1070"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对应用例编号</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UC-T001</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编制时间 　</w:t>
            </w:r>
          </w:p>
        </w:tc>
        <w:tc>
          <w:tcPr>
            <w:tcW w:w="1275"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eastAsia="宋体" w:cs="宋体"/>
                <w:b/>
                <w:bCs/>
                <w:sz w:val="18"/>
                <w:szCs w:val="18"/>
                <w:lang w:val="en-US" w:eastAsia="zh-CN"/>
              </w:rPr>
            </w:pPr>
            <w:r>
              <w:rPr>
                <w:rFonts w:hint="eastAsia" w:ascii="宋体" w:hAnsi="宋体" w:cs="宋体"/>
                <w:b/>
                <w:bCs/>
                <w:sz w:val="18"/>
                <w:szCs w:val="18"/>
              </w:rPr>
              <w:t>201</w:t>
            </w:r>
            <w:r>
              <w:rPr>
                <w:rFonts w:hint="eastAsia" w:ascii="宋体" w:hAnsi="宋体" w:cs="宋体"/>
                <w:b/>
                <w:bCs/>
                <w:sz w:val="18"/>
                <w:szCs w:val="18"/>
                <w:lang w:val="en-US" w:eastAsia="zh-CN"/>
              </w:rPr>
              <w:t>8</w:t>
            </w:r>
            <w:r>
              <w:rPr>
                <w:rFonts w:hint="eastAsia" w:ascii="宋体" w:hAnsi="宋体" w:cs="宋体"/>
                <w:b/>
                <w:bCs/>
                <w:sz w:val="18"/>
                <w:szCs w:val="18"/>
              </w:rPr>
              <w:t>/12/</w:t>
            </w:r>
            <w:r>
              <w:rPr>
                <w:rFonts w:hint="eastAsia" w:ascii="宋体" w:hAnsi="宋体" w:cs="宋体"/>
                <w:b/>
                <w:bCs/>
                <w:sz w:val="18"/>
                <w:szCs w:val="18"/>
                <w:lang w:val="en-US" w:eastAsia="zh-CN"/>
              </w:rPr>
              <w:t>20</w:t>
            </w:r>
          </w:p>
        </w:tc>
        <w:tc>
          <w:tcPr>
            <w:tcW w:w="1070"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相关的用例</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教师进行网站注册</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1275"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1070"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功能特性</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网站注册</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1275"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1070"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测试目的</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对输入的账号信息进行规范化，防止非法注册</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1275"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1070"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预置条件</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教师在该网站上未进行注册过</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特殊规程说明 </w:t>
            </w:r>
          </w:p>
        </w:tc>
        <w:tc>
          <w:tcPr>
            <w:tcW w:w="1275"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无</w:t>
            </w:r>
          </w:p>
        </w:tc>
        <w:tc>
          <w:tcPr>
            <w:tcW w:w="1070"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参考信息</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用例说明中关于“教师账号注册”的说明</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1275"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1070"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测试数据</w:t>
            </w:r>
          </w:p>
        </w:tc>
        <w:tc>
          <w:tcPr>
            <w:tcW w:w="7039" w:type="dxa"/>
            <w:gridSpan w:val="8"/>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操作序号</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操作描述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数 据</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覆盖路径</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期望结果 </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实际结果</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1 </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输入教工号，输入姓名，输入邮箱，输入密码，输入确认密码按“注册”按钮。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教工号=J00001，输入姓名=</w:t>
            </w:r>
            <w:r>
              <w:rPr>
                <w:rFonts w:hint="eastAsia" w:ascii="宋体" w:hAnsi="宋体" w:cs="宋体"/>
                <w:b/>
                <w:bCs/>
                <w:color w:val="000000"/>
                <w:sz w:val="18"/>
                <w:szCs w:val="18"/>
                <w:lang w:val="en-US" w:eastAsia="zh-CN"/>
              </w:rPr>
              <w:t>张三</w:t>
            </w:r>
            <w:r>
              <w:rPr>
                <w:rFonts w:hint="eastAsia" w:ascii="宋体" w:hAnsi="宋体" w:cs="宋体"/>
                <w:b/>
                <w:bCs/>
                <w:color w:val="000000"/>
                <w:sz w:val="18"/>
                <w:szCs w:val="18"/>
              </w:rPr>
              <w:t>，</w:t>
            </w:r>
            <w:r>
              <w:rPr>
                <w:rFonts w:hint="eastAsia" w:ascii="宋体" w:hAnsi="宋体" w:cs="宋体"/>
                <w:b/>
                <w:bCs/>
                <w:color w:val="000000"/>
                <w:sz w:val="18"/>
                <w:szCs w:val="18"/>
                <w:lang w:val="en-US" w:eastAsia="zh-CN"/>
              </w:rPr>
              <w:t>输入邮箱=“123456@.stu.zucc.edu.cn”，</w:t>
            </w:r>
            <w:r>
              <w:rPr>
                <w:rFonts w:hint="eastAsia" w:ascii="宋体" w:hAnsi="宋体" w:cs="宋体"/>
                <w:b/>
                <w:bCs/>
                <w:color w:val="000000"/>
                <w:sz w:val="18"/>
                <w:szCs w:val="18"/>
              </w:rPr>
              <w:t>输入密码=1235abcd，确认密码=1235abcd</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（1）（2）（3）（4）（5）（6）（7）（8）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eastAsia="宋体" w:cs="宋体"/>
                <w:b/>
                <w:bCs/>
                <w:sz w:val="18"/>
                <w:szCs w:val="18"/>
                <w:lang w:val="en-US" w:eastAsia="zh-CN"/>
              </w:rPr>
            </w:pPr>
            <w:r>
              <w:rPr>
                <w:rFonts w:hint="eastAsia" w:ascii="宋体" w:hAnsi="宋体" w:cs="宋体"/>
                <w:b/>
                <w:bCs/>
                <w:color w:val="000000"/>
                <w:sz w:val="18"/>
                <w:szCs w:val="18"/>
              </w:rPr>
              <w:t> </w:t>
            </w:r>
            <w:r>
              <w:rPr>
                <w:rFonts w:hint="eastAsia" w:ascii="宋体" w:hAnsi="宋体" w:cs="宋体"/>
                <w:b/>
                <w:bCs/>
                <w:color w:val="000000"/>
                <w:sz w:val="18"/>
                <w:szCs w:val="18"/>
                <w:lang w:val="en-US" w:eastAsia="zh-CN"/>
              </w:rPr>
              <w:t>显示登陆后的首页</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r>
              <w:rPr>
                <w:rFonts w:hint="eastAsia" w:ascii="宋体" w:hAnsi="宋体" w:cs="宋体"/>
                <w:b/>
                <w:bCs/>
                <w:color w:val="000000"/>
                <w:sz w:val="18"/>
                <w:szCs w:val="18"/>
                <w:lang w:val="en-US" w:eastAsia="zh-CN"/>
              </w:rPr>
              <w:t>显示登陆后的首页</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2 </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输入教工号，输入姓名，输入邮箱，输入密码，输入确认密码按“注册”按钮。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教工号=</w:t>
            </w:r>
            <w:r>
              <w:rPr>
                <w:rFonts w:hint="eastAsia" w:ascii="宋体" w:hAnsi="宋体" w:cs="宋体"/>
                <w:b/>
                <w:bCs/>
                <w:color w:val="000000"/>
                <w:sz w:val="18"/>
                <w:szCs w:val="18"/>
                <w:lang w:val="en-US" w:eastAsia="zh-CN"/>
              </w:rPr>
              <w:t>D</w:t>
            </w:r>
            <w:r>
              <w:rPr>
                <w:rFonts w:hint="eastAsia" w:ascii="宋体" w:hAnsi="宋体" w:cs="宋体"/>
                <w:b/>
                <w:bCs/>
                <w:color w:val="000000"/>
                <w:sz w:val="18"/>
                <w:szCs w:val="18"/>
              </w:rPr>
              <w:t>00001，输入姓名=</w:t>
            </w:r>
            <w:r>
              <w:rPr>
                <w:rFonts w:hint="eastAsia" w:ascii="宋体" w:hAnsi="宋体" w:cs="宋体"/>
                <w:b/>
                <w:bCs/>
                <w:color w:val="000000"/>
                <w:sz w:val="18"/>
                <w:szCs w:val="18"/>
                <w:lang w:val="en-US" w:eastAsia="zh-CN"/>
              </w:rPr>
              <w:t>张三</w:t>
            </w:r>
            <w:r>
              <w:rPr>
                <w:rFonts w:hint="eastAsia" w:ascii="宋体" w:hAnsi="宋体" w:cs="宋体"/>
                <w:b/>
                <w:bCs/>
                <w:color w:val="000000"/>
                <w:sz w:val="18"/>
                <w:szCs w:val="18"/>
              </w:rPr>
              <w:t>，</w:t>
            </w:r>
            <w:r>
              <w:rPr>
                <w:rFonts w:hint="eastAsia" w:ascii="宋体" w:hAnsi="宋体" w:cs="宋体"/>
                <w:b/>
                <w:bCs/>
                <w:color w:val="000000"/>
                <w:sz w:val="18"/>
                <w:szCs w:val="18"/>
                <w:lang w:val="en-US" w:eastAsia="zh-CN"/>
              </w:rPr>
              <w:t>输入邮箱=“123456@.stu.zucc.edu.cn”，</w:t>
            </w:r>
            <w:r>
              <w:rPr>
                <w:rFonts w:hint="eastAsia" w:ascii="宋体" w:hAnsi="宋体" w:cs="宋体"/>
                <w:b/>
                <w:bCs/>
                <w:color w:val="000000"/>
                <w:sz w:val="18"/>
                <w:szCs w:val="18"/>
              </w:rPr>
              <w:t>输入密码=1235abcd，确认密码=1235abcd</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sz w:val="18"/>
                <w:szCs w:val="18"/>
              </w:rPr>
              <w:t>（9）</w:t>
            </w:r>
            <w:r>
              <w:rPr>
                <w:rFonts w:hint="eastAsia" w:ascii="宋体" w:hAnsi="宋体" w:cs="宋体"/>
                <w:b/>
                <w:bCs/>
                <w:sz w:val="18"/>
                <w:szCs w:val="18"/>
                <w:lang w:eastAsia="zh-CN"/>
              </w:rPr>
              <w:t>（</w:t>
            </w:r>
            <w:r>
              <w:rPr>
                <w:rFonts w:hint="eastAsia" w:ascii="宋体" w:hAnsi="宋体" w:cs="宋体"/>
                <w:b/>
                <w:bCs/>
                <w:sz w:val="18"/>
                <w:szCs w:val="18"/>
                <w:lang w:val="en-US" w:eastAsia="zh-CN"/>
              </w:rPr>
              <w:t>3</w:t>
            </w:r>
            <w:r>
              <w:rPr>
                <w:rFonts w:hint="eastAsia" w:ascii="宋体" w:hAnsi="宋体" w:cs="宋体"/>
                <w:b/>
                <w:bCs/>
                <w:sz w:val="18"/>
                <w:szCs w:val="18"/>
                <w:lang w:eastAsia="zh-CN"/>
              </w:rPr>
              <w:t>）（</w:t>
            </w:r>
            <w:r>
              <w:rPr>
                <w:rFonts w:hint="eastAsia" w:ascii="宋体" w:hAnsi="宋体" w:cs="宋体"/>
                <w:b/>
                <w:bCs/>
                <w:sz w:val="18"/>
                <w:szCs w:val="18"/>
                <w:lang w:val="en-US" w:eastAsia="zh-CN"/>
              </w:rPr>
              <w:t>4</w:t>
            </w:r>
            <w:r>
              <w:rPr>
                <w:rFonts w:hint="eastAsia" w:ascii="宋体" w:hAnsi="宋体" w:cs="宋体"/>
                <w:b/>
                <w:bCs/>
                <w:sz w:val="18"/>
                <w:szCs w:val="18"/>
                <w:lang w:eastAsia="zh-CN"/>
              </w:rPr>
              <w:t>）（</w:t>
            </w:r>
            <w:r>
              <w:rPr>
                <w:rFonts w:hint="eastAsia" w:ascii="宋体" w:hAnsi="宋体" w:cs="宋体"/>
                <w:b/>
                <w:bCs/>
                <w:sz w:val="18"/>
                <w:szCs w:val="18"/>
                <w:lang w:val="en-US" w:eastAsia="zh-CN"/>
              </w:rPr>
              <w:t>5</w:t>
            </w:r>
            <w:r>
              <w:rPr>
                <w:rFonts w:hint="eastAsia" w:ascii="宋体" w:hAnsi="宋体" w:cs="宋体"/>
                <w:b/>
                <w:bCs/>
                <w:sz w:val="18"/>
                <w:szCs w:val="18"/>
                <w:lang w:eastAsia="zh-CN"/>
              </w:rPr>
              <w:t>）（</w:t>
            </w:r>
            <w:r>
              <w:rPr>
                <w:rFonts w:hint="eastAsia" w:ascii="宋体" w:hAnsi="宋体" w:cs="宋体"/>
                <w:b/>
                <w:bCs/>
                <w:sz w:val="18"/>
                <w:szCs w:val="18"/>
                <w:lang w:val="en-US" w:eastAsia="zh-CN"/>
              </w:rPr>
              <w:t>6</w:t>
            </w:r>
            <w:r>
              <w:rPr>
                <w:rFonts w:hint="eastAsia" w:ascii="宋体" w:hAnsi="宋体" w:cs="宋体"/>
                <w:b/>
                <w:bCs/>
                <w:sz w:val="18"/>
                <w:szCs w:val="18"/>
                <w:lang w:eastAsia="zh-CN"/>
              </w:rPr>
              <w:t>）（</w:t>
            </w:r>
            <w:r>
              <w:rPr>
                <w:rFonts w:hint="eastAsia" w:ascii="宋体" w:hAnsi="宋体" w:cs="宋体"/>
                <w:b/>
                <w:bCs/>
                <w:sz w:val="18"/>
                <w:szCs w:val="18"/>
                <w:lang w:val="en-US" w:eastAsia="zh-CN"/>
              </w:rPr>
              <w:t>7</w:t>
            </w:r>
            <w:r>
              <w:rPr>
                <w:rFonts w:hint="eastAsia" w:ascii="宋体" w:hAnsi="宋体" w:cs="宋体"/>
                <w:b/>
                <w:bCs/>
                <w:sz w:val="18"/>
                <w:szCs w:val="18"/>
                <w:lang w:eastAsia="zh-CN"/>
              </w:rPr>
              <w:t>）（</w:t>
            </w:r>
            <w:r>
              <w:rPr>
                <w:rFonts w:hint="eastAsia" w:ascii="宋体" w:hAnsi="宋体" w:cs="宋体"/>
                <w:b/>
                <w:bCs/>
                <w:sz w:val="18"/>
                <w:szCs w:val="18"/>
                <w:lang w:val="en-US" w:eastAsia="zh-CN"/>
              </w:rPr>
              <w:t>8</w:t>
            </w:r>
            <w:r>
              <w:rPr>
                <w:rFonts w:hint="eastAsia" w:ascii="宋体" w:hAnsi="宋体" w:cs="宋体"/>
                <w:b/>
                <w:bCs/>
                <w:sz w:val="18"/>
                <w:szCs w:val="18"/>
                <w:lang w:eastAsia="zh-CN"/>
              </w:rPr>
              <w:t>）</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显示“请输入正确的教工号”</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显示“请输入正确的教工号”</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3</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输入教工号，输入姓名，输入邮箱，输入密码，输入确认密码按“注册”按钮。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教工号=</w:t>
            </w:r>
            <w:r>
              <w:rPr>
                <w:rFonts w:hint="eastAsia" w:ascii="宋体" w:hAnsi="宋体" w:cs="宋体"/>
                <w:b/>
                <w:bCs/>
                <w:color w:val="000000"/>
                <w:sz w:val="18"/>
                <w:szCs w:val="18"/>
                <w:lang w:val="en-US" w:eastAsia="zh-CN"/>
              </w:rPr>
              <w:t>J</w:t>
            </w:r>
            <w:r>
              <w:rPr>
                <w:rFonts w:hint="eastAsia" w:ascii="宋体" w:hAnsi="宋体" w:cs="宋体"/>
                <w:b/>
                <w:bCs/>
                <w:color w:val="000000"/>
                <w:sz w:val="18"/>
                <w:szCs w:val="18"/>
              </w:rPr>
              <w:t>00，输入姓名=</w:t>
            </w:r>
            <w:r>
              <w:rPr>
                <w:rFonts w:hint="eastAsia" w:ascii="宋体" w:hAnsi="宋体" w:cs="宋体"/>
                <w:b/>
                <w:bCs/>
                <w:color w:val="000000"/>
                <w:sz w:val="18"/>
                <w:szCs w:val="18"/>
                <w:lang w:val="en-US" w:eastAsia="zh-CN"/>
              </w:rPr>
              <w:t>张三</w:t>
            </w:r>
            <w:r>
              <w:rPr>
                <w:rFonts w:hint="eastAsia" w:ascii="宋体" w:hAnsi="宋体" w:cs="宋体"/>
                <w:b/>
                <w:bCs/>
                <w:color w:val="000000"/>
                <w:sz w:val="18"/>
                <w:szCs w:val="18"/>
              </w:rPr>
              <w:t>，</w:t>
            </w:r>
            <w:r>
              <w:rPr>
                <w:rFonts w:hint="eastAsia" w:ascii="宋体" w:hAnsi="宋体" w:cs="宋体"/>
                <w:b/>
                <w:bCs/>
                <w:color w:val="000000"/>
                <w:sz w:val="18"/>
                <w:szCs w:val="18"/>
                <w:lang w:val="en-US" w:eastAsia="zh-CN"/>
              </w:rPr>
              <w:t>输入邮箱=“123456@.stu.zucc.edu.cn”，</w:t>
            </w:r>
            <w:r>
              <w:rPr>
                <w:rFonts w:hint="eastAsia" w:ascii="宋体" w:hAnsi="宋体" w:cs="宋体"/>
                <w:b/>
                <w:bCs/>
                <w:color w:val="000000"/>
                <w:sz w:val="18"/>
                <w:szCs w:val="18"/>
              </w:rPr>
              <w:t>输入密码=1235abcd，确认密码=1235abcd </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w:t>
            </w:r>
            <w:r>
              <w:rPr>
                <w:rFonts w:hint="eastAsia" w:ascii="宋体" w:hAnsi="宋体" w:cs="宋体"/>
                <w:b/>
                <w:bCs/>
                <w:sz w:val="18"/>
                <w:szCs w:val="18"/>
                <w:lang w:val="en-US" w:eastAsia="zh-CN"/>
              </w:rPr>
              <w:t>10</w:t>
            </w:r>
            <w:r>
              <w:rPr>
                <w:rFonts w:hint="eastAsia" w:ascii="宋体" w:hAnsi="宋体" w:cs="宋体"/>
                <w:b/>
                <w:bCs/>
                <w:sz w:val="18"/>
                <w:szCs w:val="18"/>
              </w:rPr>
              <w:t>）</w:t>
            </w:r>
            <w:r>
              <w:rPr>
                <w:rFonts w:hint="eastAsia" w:ascii="宋体" w:hAnsi="宋体" w:cs="宋体"/>
                <w:b/>
                <w:bCs/>
                <w:sz w:val="18"/>
                <w:szCs w:val="18"/>
                <w:lang w:eastAsia="zh-CN"/>
              </w:rPr>
              <w:t>（</w:t>
            </w:r>
            <w:r>
              <w:rPr>
                <w:rFonts w:hint="eastAsia" w:ascii="宋体" w:hAnsi="宋体" w:cs="宋体"/>
                <w:b/>
                <w:bCs/>
                <w:sz w:val="18"/>
                <w:szCs w:val="18"/>
                <w:lang w:val="en-US" w:eastAsia="zh-CN"/>
              </w:rPr>
              <w:t>3</w:t>
            </w:r>
            <w:r>
              <w:rPr>
                <w:rFonts w:hint="eastAsia" w:ascii="宋体" w:hAnsi="宋体" w:cs="宋体"/>
                <w:b/>
                <w:bCs/>
                <w:sz w:val="18"/>
                <w:szCs w:val="18"/>
                <w:lang w:eastAsia="zh-CN"/>
              </w:rPr>
              <w:t>）（</w:t>
            </w:r>
            <w:r>
              <w:rPr>
                <w:rFonts w:hint="eastAsia" w:ascii="宋体" w:hAnsi="宋体" w:cs="宋体"/>
                <w:b/>
                <w:bCs/>
                <w:sz w:val="18"/>
                <w:szCs w:val="18"/>
                <w:lang w:val="en-US" w:eastAsia="zh-CN"/>
              </w:rPr>
              <w:t>4</w:t>
            </w:r>
            <w:r>
              <w:rPr>
                <w:rFonts w:hint="eastAsia" w:ascii="宋体" w:hAnsi="宋体" w:cs="宋体"/>
                <w:b/>
                <w:bCs/>
                <w:sz w:val="18"/>
                <w:szCs w:val="18"/>
                <w:lang w:eastAsia="zh-CN"/>
              </w:rPr>
              <w:t>）（</w:t>
            </w:r>
            <w:r>
              <w:rPr>
                <w:rFonts w:hint="eastAsia" w:ascii="宋体" w:hAnsi="宋体" w:cs="宋体"/>
                <w:b/>
                <w:bCs/>
                <w:sz w:val="18"/>
                <w:szCs w:val="18"/>
                <w:lang w:val="en-US" w:eastAsia="zh-CN"/>
              </w:rPr>
              <w:t>5</w:t>
            </w:r>
            <w:r>
              <w:rPr>
                <w:rFonts w:hint="eastAsia" w:ascii="宋体" w:hAnsi="宋体" w:cs="宋体"/>
                <w:b/>
                <w:bCs/>
                <w:sz w:val="18"/>
                <w:szCs w:val="18"/>
                <w:lang w:eastAsia="zh-CN"/>
              </w:rPr>
              <w:t>）（</w:t>
            </w:r>
            <w:r>
              <w:rPr>
                <w:rFonts w:hint="eastAsia" w:ascii="宋体" w:hAnsi="宋体" w:cs="宋体"/>
                <w:b/>
                <w:bCs/>
                <w:sz w:val="18"/>
                <w:szCs w:val="18"/>
                <w:lang w:val="en-US" w:eastAsia="zh-CN"/>
              </w:rPr>
              <w:t>6</w:t>
            </w:r>
            <w:r>
              <w:rPr>
                <w:rFonts w:hint="eastAsia" w:ascii="宋体" w:hAnsi="宋体" w:cs="宋体"/>
                <w:b/>
                <w:bCs/>
                <w:sz w:val="18"/>
                <w:szCs w:val="18"/>
                <w:lang w:eastAsia="zh-CN"/>
              </w:rPr>
              <w:t>）（</w:t>
            </w:r>
            <w:r>
              <w:rPr>
                <w:rFonts w:hint="eastAsia" w:ascii="宋体" w:hAnsi="宋体" w:cs="宋体"/>
                <w:b/>
                <w:bCs/>
                <w:sz w:val="18"/>
                <w:szCs w:val="18"/>
                <w:lang w:val="en-US" w:eastAsia="zh-CN"/>
              </w:rPr>
              <w:t>7</w:t>
            </w:r>
            <w:r>
              <w:rPr>
                <w:rFonts w:hint="eastAsia" w:ascii="宋体" w:hAnsi="宋体" w:cs="宋体"/>
                <w:b/>
                <w:bCs/>
                <w:sz w:val="18"/>
                <w:szCs w:val="18"/>
                <w:lang w:eastAsia="zh-CN"/>
              </w:rPr>
              <w:t>）（</w:t>
            </w:r>
            <w:r>
              <w:rPr>
                <w:rFonts w:hint="eastAsia" w:ascii="宋体" w:hAnsi="宋体" w:cs="宋体"/>
                <w:b/>
                <w:bCs/>
                <w:sz w:val="18"/>
                <w:szCs w:val="18"/>
                <w:lang w:val="en-US" w:eastAsia="zh-CN"/>
              </w:rPr>
              <w:t>8</w:t>
            </w:r>
            <w:r>
              <w:rPr>
                <w:rFonts w:hint="eastAsia" w:ascii="宋体" w:hAnsi="宋体" w:cs="宋体"/>
                <w:b/>
                <w:bCs/>
                <w:sz w:val="18"/>
                <w:szCs w:val="18"/>
                <w:lang w:eastAsia="zh-CN"/>
              </w:rPr>
              <w:t>）</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显示“</w:t>
            </w:r>
            <w:r>
              <w:rPr>
                <w:rFonts w:hint="eastAsia" w:ascii="宋体" w:hAnsi="宋体" w:cs="宋体"/>
                <w:b/>
                <w:bCs/>
                <w:color w:val="000000"/>
                <w:sz w:val="18"/>
                <w:szCs w:val="18"/>
                <w:lang w:val="en-US" w:eastAsia="zh-CN"/>
              </w:rPr>
              <w:t>教工号的长度为6位</w:t>
            </w:r>
            <w:r>
              <w:rPr>
                <w:rFonts w:hint="eastAsia" w:ascii="宋体" w:hAnsi="宋体" w:cs="宋体"/>
                <w:b/>
                <w:bCs/>
                <w:color w:val="000000"/>
                <w:sz w:val="18"/>
                <w:szCs w:val="18"/>
              </w:rPr>
              <w:t>”</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显示“</w:t>
            </w:r>
            <w:r>
              <w:rPr>
                <w:rFonts w:hint="eastAsia" w:ascii="宋体" w:hAnsi="宋体" w:cs="宋体"/>
                <w:b/>
                <w:bCs/>
                <w:color w:val="000000"/>
                <w:sz w:val="18"/>
                <w:szCs w:val="18"/>
                <w:lang w:val="en-US" w:eastAsia="zh-CN"/>
              </w:rPr>
              <w:t>教工号的长度为6位</w:t>
            </w:r>
            <w:r>
              <w:rPr>
                <w:rFonts w:hint="eastAsia" w:ascii="宋体" w:hAnsi="宋体" w:cs="宋体"/>
                <w:b/>
                <w:bCs/>
                <w:color w:val="000000"/>
                <w:sz w:val="18"/>
                <w:szCs w:val="18"/>
              </w:rPr>
              <w:t>”</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4</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输入教工号，输入姓名，输入邮箱，输入密码，输入确认密码按“注册”按钮。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教工号=</w:t>
            </w:r>
            <w:r>
              <w:rPr>
                <w:rFonts w:hint="eastAsia" w:ascii="宋体" w:hAnsi="宋体" w:cs="宋体"/>
                <w:b/>
                <w:bCs/>
                <w:color w:val="000000"/>
                <w:sz w:val="18"/>
                <w:szCs w:val="18"/>
                <w:lang w:val="en-US" w:eastAsia="zh-CN"/>
              </w:rPr>
              <w:t>J</w:t>
            </w:r>
            <w:r>
              <w:rPr>
                <w:rFonts w:hint="eastAsia" w:ascii="宋体" w:hAnsi="宋体" w:cs="宋体"/>
                <w:b/>
                <w:bCs/>
                <w:color w:val="000000"/>
                <w:sz w:val="18"/>
                <w:szCs w:val="18"/>
              </w:rPr>
              <w:t>00</w:t>
            </w:r>
            <w:r>
              <w:rPr>
                <w:rFonts w:hint="eastAsia" w:ascii="宋体" w:hAnsi="宋体" w:cs="宋体"/>
                <w:b/>
                <w:bCs/>
                <w:color w:val="000000"/>
                <w:sz w:val="18"/>
                <w:szCs w:val="18"/>
                <w:lang w:val="en-US" w:eastAsia="zh-CN"/>
              </w:rPr>
              <w:t>001</w:t>
            </w:r>
            <w:r>
              <w:rPr>
                <w:rFonts w:hint="eastAsia" w:ascii="宋体" w:hAnsi="宋体" w:cs="宋体"/>
                <w:b/>
                <w:bCs/>
                <w:color w:val="000000"/>
                <w:sz w:val="18"/>
                <w:szCs w:val="18"/>
              </w:rPr>
              <w:t>，输入姓名=</w:t>
            </w:r>
            <w:r>
              <w:rPr>
                <w:rFonts w:hint="eastAsia" w:ascii="宋体" w:hAnsi="宋体" w:cs="宋体"/>
                <w:b/>
                <w:bCs/>
                <w:color w:val="000000"/>
                <w:sz w:val="18"/>
                <w:szCs w:val="18"/>
                <w:lang w:val="en-US" w:eastAsia="zh-CN"/>
              </w:rPr>
              <w:t>空</w:t>
            </w:r>
            <w:r>
              <w:rPr>
                <w:rFonts w:hint="eastAsia" w:ascii="宋体" w:hAnsi="宋体" w:cs="宋体"/>
                <w:b/>
                <w:bCs/>
                <w:color w:val="000000"/>
                <w:sz w:val="18"/>
                <w:szCs w:val="18"/>
              </w:rPr>
              <w:t>，</w:t>
            </w:r>
            <w:r>
              <w:rPr>
                <w:rFonts w:hint="eastAsia" w:ascii="宋体" w:hAnsi="宋体" w:cs="宋体"/>
                <w:b/>
                <w:bCs/>
                <w:color w:val="000000"/>
                <w:sz w:val="18"/>
                <w:szCs w:val="18"/>
                <w:lang w:val="en-US" w:eastAsia="zh-CN"/>
              </w:rPr>
              <w:t>输入邮箱=“123456@.stu.zucc.edu.cn”，</w:t>
            </w:r>
            <w:r>
              <w:rPr>
                <w:rFonts w:hint="eastAsia" w:ascii="宋体" w:hAnsi="宋体" w:cs="宋体"/>
                <w:b/>
                <w:bCs/>
                <w:color w:val="000000"/>
                <w:sz w:val="18"/>
                <w:szCs w:val="18"/>
              </w:rPr>
              <w:t>输入密码=1235abcd，确认密码=1235abcd </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（1）（2）</w:t>
            </w:r>
            <w:r>
              <w:rPr>
                <w:rFonts w:hint="eastAsia" w:ascii="宋体" w:hAnsi="宋体" w:cs="宋体"/>
                <w:b/>
                <w:bCs/>
                <w:sz w:val="18"/>
                <w:szCs w:val="18"/>
                <w:lang w:eastAsia="zh-CN"/>
              </w:rPr>
              <w:t>（</w:t>
            </w:r>
            <w:r>
              <w:rPr>
                <w:rFonts w:hint="eastAsia" w:ascii="宋体" w:hAnsi="宋体" w:cs="宋体"/>
                <w:b/>
                <w:bCs/>
                <w:sz w:val="18"/>
                <w:szCs w:val="18"/>
                <w:lang w:val="en-US" w:eastAsia="zh-CN"/>
              </w:rPr>
              <w:t>12</w:t>
            </w:r>
            <w:r>
              <w:rPr>
                <w:rFonts w:hint="eastAsia" w:ascii="宋体" w:hAnsi="宋体" w:cs="宋体"/>
                <w:b/>
                <w:bCs/>
                <w:sz w:val="18"/>
                <w:szCs w:val="18"/>
                <w:lang w:eastAsia="zh-CN"/>
              </w:rPr>
              <w:t>）</w:t>
            </w:r>
            <w:r>
              <w:rPr>
                <w:rFonts w:hint="eastAsia" w:ascii="宋体" w:hAnsi="宋体" w:cs="宋体"/>
                <w:b/>
                <w:bCs/>
                <w:sz w:val="18"/>
                <w:szCs w:val="18"/>
              </w:rPr>
              <w:t>（5）（6）（7）（8）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显示“</w:t>
            </w:r>
            <w:r>
              <w:rPr>
                <w:rFonts w:hint="eastAsia" w:ascii="宋体" w:hAnsi="宋体" w:cs="宋体"/>
                <w:b/>
                <w:bCs/>
                <w:color w:val="000000"/>
                <w:sz w:val="18"/>
                <w:szCs w:val="18"/>
                <w:lang w:val="en-US" w:eastAsia="zh-CN"/>
              </w:rPr>
              <w:t>用户真实姓名</w:t>
            </w:r>
            <w:r>
              <w:rPr>
                <w:rFonts w:hint="eastAsia" w:ascii="宋体" w:hAnsi="宋体" w:cs="宋体"/>
                <w:b/>
                <w:bCs/>
                <w:color w:val="000000"/>
                <w:sz w:val="18"/>
                <w:szCs w:val="18"/>
              </w:rPr>
              <w:t>”</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显示“</w:t>
            </w:r>
            <w:r>
              <w:rPr>
                <w:rFonts w:hint="eastAsia" w:ascii="宋体" w:hAnsi="宋体" w:cs="宋体"/>
                <w:b/>
                <w:bCs/>
                <w:color w:val="000000"/>
                <w:sz w:val="18"/>
                <w:szCs w:val="18"/>
                <w:lang w:val="en-US" w:eastAsia="zh-CN"/>
              </w:rPr>
              <w:t>用户真实姓名</w:t>
            </w:r>
            <w:r>
              <w:rPr>
                <w:rFonts w:hint="eastAsia" w:ascii="宋体" w:hAnsi="宋体" w:cs="宋体"/>
                <w:b/>
                <w:bCs/>
                <w:color w:val="000000"/>
                <w:sz w:val="18"/>
                <w:szCs w:val="18"/>
              </w:rPr>
              <w:t>”</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trHeight w:val="876" w:hRule="atLeast"/>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5</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输入教工号，输入姓名，输入邮箱，输入密码，输入确认密码按“注册”按钮。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教工号=</w:t>
            </w:r>
            <w:r>
              <w:rPr>
                <w:rFonts w:hint="eastAsia" w:ascii="宋体" w:hAnsi="宋体" w:cs="宋体"/>
                <w:b/>
                <w:bCs/>
                <w:color w:val="000000"/>
                <w:sz w:val="18"/>
                <w:szCs w:val="18"/>
                <w:lang w:val="en-US" w:eastAsia="zh-CN"/>
              </w:rPr>
              <w:t>J</w:t>
            </w:r>
            <w:r>
              <w:rPr>
                <w:rFonts w:hint="eastAsia" w:ascii="宋体" w:hAnsi="宋体" w:cs="宋体"/>
                <w:b/>
                <w:bCs/>
                <w:color w:val="000000"/>
                <w:sz w:val="18"/>
                <w:szCs w:val="18"/>
              </w:rPr>
              <w:t>00</w:t>
            </w:r>
            <w:r>
              <w:rPr>
                <w:rFonts w:hint="eastAsia" w:ascii="宋体" w:hAnsi="宋体" w:cs="宋体"/>
                <w:b/>
                <w:bCs/>
                <w:color w:val="000000"/>
                <w:sz w:val="18"/>
                <w:szCs w:val="18"/>
                <w:lang w:val="en-US" w:eastAsia="zh-CN"/>
              </w:rPr>
              <w:t>001</w:t>
            </w:r>
            <w:r>
              <w:rPr>
                <w:rFonts w:hint="eastAsia" w:ascii="宋体" w:hAnsi="宋体" w:cs="宋体"/>
                <w:b/>
                <w:bCs/>
                <w:color w:val="000000"/>
                <w:sz w:val="18"/>
                <w:szCs w:val="18"/>
              </w:rPr>
              <w:t>，输入姓名=</w:t>
            </w:r>
            <w:r>
              <w:rPr>
                <w:rFonts w:hint="eastAsia" w:ascii="宋体" w:hAnsi="宋体" w:cs="宋体"/>
                <w:b/>
                <w:bCs/>
                <w:color w:val="000000"/>
                <w:sz w:val="18"/>
                <w:szCs w:val="18"/>
                <w:lang w:val="en-US" w:eastAsia="zh-CN"/>
              </w:rPr>
              <w:t>汗</w:t>
            </w:r>
            <w:r>
              <w:rPr>
                <w:rFonts w:hint="eastAsia" w:ascii="宋体" w:hAnsi="宋体" w:cs="宋体"/>
                <w:b/>
                <w:bCs/>
                <w:color w:val="000000"/>
                <w:sz w:val="18"/>
                <w:szCs w:val="18"/>
              </w:rPr>
              <w:t>，</w:t>
            </w:r>
            <w:r>
              <w:rPr>
                <w:rFonts w:hint="eastAsia" w:ascii="宋体" w:hAnsi="宋体" w:cs="宋体"/>
                <w:b/>
                <w:bCs/>
                <w:color w:val="000000"/>
                <w:sz w:val="18"/>
                <w:szCs w:val="18"/>
                <w:lang w:val="en-US" w:eastAsia="zh-CN"/>
              </w:rPr>
              <w:t>输入邮箱=“123456@.stu.zucc.edu.cn”，</w:t>
            </w:r>
            <w:r>
              <w:rPr>
                <w:rFonts w:hint="eastAsia" w:ascii="宋体" w:hAnsi="宋体" w:cs="宋体"/>
                <w:b/>
                <w:bCs/>
                <w:color w:val="000000"/>
                <w:sz w:val="18"/>
                <w:szCs w:val="18"/>
              </w:rPr>
              <w:t>输入密码=1235abcd，确认密码=1235abcd </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（1）（2）</w:t>
            </w:r>
            <w:r>
              <w:rPr>
                <w:rFonts w:hint="eastAsia" w:ascii="宋体" w:hAnsi="宋体" w:cs="宋体"/>
                <w:b/>
                <w:bCs/>
                <w:sz w:val="18"/>
                <w:szCs w:val="18"/>
                <w:lang w:eastAsia="zh-CN"/>
              </w:rPr>
              <w:t>（</w:t>
            </w:r>
            <w:r>
              <w:rPr>
                <w:rFonts w:hint="eastAsia" w:ascii="宋体" w:hAnsi="宋体" w:cs="宋体"/>
                <w:b/>
                <w:bCs/>
                <w:sz w:val="18"/>
                <w:szCs w:val="18"/>
                <w:lang w:val="en-US" w:eastAsia="zh-CN"/>
              </w:rPr>
              <w:t>13</w:t>
            </w:r>
            <w:r>
              <w:rPr>
                <w:rFonts w:hint="eastAsia" w:ascii="宋体" w:hAnsi="宋体" w:cs="宋体"/>
                <w:b/>
                <w:bCs/>
                <w:sz w:val="18"/>
                <w:szCs w:val="18"/>
                <w:lang w:eastAsia="zh-CN"/>
              </w:rPr>
              <w:t>）</w:t>
            </w:r>
            <w:r>
              <w:rPr>
                <w:rFonts w:hint="eastAsia" w:ascii="宋体" w:hAnsi="宋体" w:cs="宋体"/>
                <w:b/>
                <w:bCs/>
                <w:sz w:val="18"/>
                <w:szCs w:val="18"/>
              </w:rPr>
              <w:t>（5）（6）（7）（8）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显示“</w:t>
            </w:r>
            <w:r>
              <w:rPr>
                <w:rFonts w:hint="eastAsia" w:ascii="宋体" w:hAnsi="宋体" w:cs="宋体"/>
                <w:b/>
                <w:bCs/>
                <w:color w:val="000000"/>
                <w:sz w:val="18"/>
                <w:szCs w:val="18"/>
                <w:lang w:val="en-US" w:eastAsia="zh-CN"/>
              </w:rPr>
              <w:t>2-6字符长度的姓名</w:t>
            </w:r>
            <w:r>
              <w:rPr>
                <w:rFonts w:hint="eastAsia" w:ascii="宋体" w:hAnsi="宋体" w:cs="宋体"/>
                <w:b/>
                <w:bCs/>
                <w:color w:val="000000"/>
                <w:sz w:val="18"/>
                <w:szCs w:val="18"/>
              </w:rPr>
              <w:t>”</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显示“</w:t>
            </w:r>
            <w:r>
              <w:rPr>
                <w:rFonts w:hint="eastAsia" w:ascii="宋体" w:hAnsi="宋体" w:cs="宋体"/>
                <w:b/>
                <w:bCs/>
                <w:color w:val="000000"/>
                <w:sz w:val="18"/>
                <w:szCs w:val="18"/>
                <w:lang w:val="en-US" w:eastAsia="zh-CN"/>
              </w:rPr>
              <w:t>2-6字符长度的姓名</w:t>
            </w:r>
            <w:r>
              <w:rPr>
                <w:rFonts w:hint="eastAsia" w:ascii="宋体" w:hAnsi="宋体" w:cs="宋体"/>
                <w:b/>
                <w:bCs/>
                <w:color w:val="000000"/>
                <w:sz w:val="18"/>
                <w:szCs w:val="18"/>
              </w:rPr>
              <w:t>”</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6</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输入教工号，输入姓名，输入邮箱，输入密码，输入确认密码按“注册”按钮。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教工号=</w:t>
            </w:r>
            <w:r>
              <w:rPr>
                <w:rFonts w:hint="eastAsia" w:ascii="宋体" w:hAnsi="宋体" w:cs="宋体"/>
                <w:b/>
                <w:bCs/>
                <w:color w:val="000000"/>
                <w:sz w:val="18"/>
                <w:szCs w:val="18"/>
                <w:lang w:val="en-US" w:eastAsia="zh-CN"/>
              </w:rPr>
              <w:t>J</w:t>
            </w:r>
            <w:r>
              <w:rPr>
                <w:rFonts w:hint="eastAsia" w:ascii="宋体" w:hAnsi="宋体" w:cs="宋体"/>
                <w:b/>
                <w:bCs/>
                <w:color w:val="000000"/>
                <w:sz w:val="18"/>
                <w:szCs w:val="18"/>
              </w:rPr>
              <w:t>00</w:t>
            </w:r>
            <w:r>
              <w:rPr>
                <w:rFonts w:hint="eastAsia" w:ascii="宋体" w:hAnsi="宋体" w:cs="宋体"/>
                <w:b/>
                <w:bCs/>
                <w:color w:val="000000"/>
                <w:sz w:val="18"/>
                <w:szCs w:val="18"/>
                <w:lang w:val="en-US" w:eastAsia="zh-CN"/>
              </w:rPr>
              <w:t>001</w:t>
            </w:r>
            <w:r>
              <w:rPr>
                <w:rFonts w:hint="eastAsia" w:ascii="宋体" w:hAnsi="宋体" w:cs="宋体"/>
                <w:b/>
                <w:bCs/>
                <w:color w:val="000000"/>
                <w:sz w:val="18"/>
                <w:szCs w:val="18"/>
              </w:rPr>
              <w:t>，输入姓名=</w:t>
            </w:r>
            <w:r>
              <w:rPr>
                <w:rFonts w:hint="eastAsia" w:ascii="宋体" w:hAnsi="宋体" w:cs="宋体"/>
                <w:b/>
                <w:bCs/>
                <w:color w:val="000000"/>
                <w:sz w:val="18"/>
                <w:szCs w:val="18"/>
                <w:lang w:val="en-US" w:eastAsia="zh-CN"/>
              </w:rPr>
              <w:t>汗汗汗汗汗汗汗汗</w:t>
            </w:r>
            <w:r>
              <w:rPr>
                <w:rFonts w:hint="eastAsia" w:ascii="宋体" w:hAnsi="宋体" w:cs="宋体"/>
                <w:b/>
                <w:bCs/>
                <w:color w:val="000000"/>
                <w:sz w:val="18"/>
                <w:szCs w:val="18"/>
              </w:rPr>
              <w:t>，</w:t>
            </w:r>
            <w:r>
              <w:rPr>
                <w:rFonts w:hint="eastAsia" w:ascii="宋体" w:hAnsi="宋体" w:cs="宋体"/>
                <w:b/>
                <w:bCs/>
                <w:color w:val="000000"/>
                <w:sz w:val="18"/>
                <w:szCs w:val="18"/>
                <w:lang w:val="en-US" w:eastAsia="zh-CN"/>
              </w:rPr>
              <w:t>输入邮箱=“123456@.stu.zucc.edu.cn”，</w:t>
            </w:r>
            <w:r>
              <w:rPr>
                <w:rFonts w:hint="eastAsia" w:ascii="宋体" w:hAnsi="宋体" w:cs="宋体"/>
                <w:b/>
                <w:bCs/>
                <w:color w:val="000000"/>
                <w:sz w:val="18"/>
                <w:szCs w:val="18"/>
              </w:rPr>
              <w:t>输入密码=1235abcd，确认密码=1235abcd </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sz w:val="18"/>
                <w:szCs w:val="18"/>
              </w:rPr>
              <w:t>（1）（2）</w:t>
            </w:r>
            <w:r>
              <w:rPr>
                <w:rFonts w:hint="eastAsia" w:ascii="宋体" w:hAnsi="宋体" w:cs="宋体"/>
                <w:b/>
                <w:bCs/>
                <w:sz w:val="18"/>
                <w:szCs w:val="18"/>
                <w:lang w:eastAsia="zh-CN"/>
              </w:rPr>
              <w:t>（</w:t>
            </w:r>
            <w:r>
              <w:rPr>
                <w:rFonts w:hint="eastAsia" w:ascii="宋体" w:hAnsi="宋体" w:cs="宋体"/>
                <w:b/>
                <w:bCs/>
                <w:sz w:val="18"/>
                <w:szCs w:val="18"/>
                <w:lang w:val="en-US" w:eastAsia="zh-CN"/>
              </w:rPr>
              <w:t>14</w:t>
            </w:r>
            <w:r>
              <w:rPr>
                <w:rFonts w:hint="eastAsia" w:ascii="宋体" w:hAnsi="宋体" w:cs="宋体"/>
                <w:b/>
                <w:bCs/>
                <w:sz w:val="18"/>
                <w:szCs w:val="18"/>
                <w:lang w:eastAsia="zh-CN"/>
              </w:rPr>
              <w:t>）</w:t>
            </w:r>
            <w:r>
              <w:rPr>
                <w:rFonts w:hint="eastAsia" w:ascii="宋体" w:hAnsi="宋体" w:cs="宋体"/>
                <w:b/>
                <w:bCs/>
                <w:sz w:val="18"/>
                <w:szCs w:val="18"/>
              </w:rPr>
              <w:t>（5）（6）（7）（8）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显示“</w:t>
            </w:r>
            <w:r>
              <w:rPr>
                <w:rFonts w:hint="eastAsia" w:ascii="宋体" w:hAnsi="宋体" w:cs="宋体"/>
                <w:b/>
                <w:bCs/>
                <w:color w:val="000000"/>
                <w:sz w:val="18"/>
                <w:szCs w:val="18"/>
                <w:lang w:val="en-US" w:eastAsia="zh-CN"/>
              </w:rPr>
              <w:t>2-6字符长度的姓名</w:t>
            </w:r>
            <w:r>
              <w:rPr>
                <w:rFonts w:hint="eastAsia" w:ascii="宋体" w:hAnsi="宋体" w:cs="宋体"/>
                <w:b/>
                <w:bCs/>
                <w:color w:val="000000"/>
                <w:sz w:val="18"/>
                <w:szCs w:val="18"/>
              </w:rPr>
              <w:t>”</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显示“</w:t>
            </w:r>
            <w:r>
              <w:rPr>
                <w:rFonts w:hint="eastAsia" w:ascii="宋体" w:hAnsi="宋体" w:cs="宋体"/>
                <w:b/>
                <w:bCs/>
                <w:color w:val="000000"/>
                <w:sz w:val="18"/>
                <w:szCs w:val="18"/>
                <w:lang w:val="en-US" w:eastAsia="zh-CN"/>
              </w:rPr>
              <w:t>2-6字符长度的姓名</w:t>
            </w:r>
            <w:r>
              <w:rPr>
                <w:rFonts w:hint="eastAsia" w:ascii="宋体" w:hAnsi="宋体" w:cs="宋体"/>
                <w:b/>
                <w:bCs/>
                <w:color w:val="000000"/>
                <w:sz w:val="18"/>
                <w:szCs w:val="18"/>
              </w:rPr>
              <w:t>”</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eastAsia="宋体" w:cs="宋体"/>
                <w:b/>
                <w:bCs/>
                <w:color w:val="000000"/>
                <w:sz w:val="18"/>
                <w:szCs w:val="18"/>
                <w:lang w:val="en-US" w:eastAsia="zh-CN"/>
              </w:rPr>
            </w:pPr>
            <w:r>
              <w:rPr>
                <w:rFonts w:hint="eastAsia" w:ascii="宋体" w:hAnsi="宋体" w:cs="宋体"/>
                <w:b/>
                <w:bCs/>
                <w:color w:val="000000"/>
                <w:sz w:val="18"/>
                <w:szCs w:val="18"/>
                <w:lang w:val="en-US" w:eastAsia="zh-CN"/>
              </w:rPr>
              <w:t>7</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输入教工号，输入姓名，输入邮箱，输入密码，输入确认密码按“注册”按钮。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教工号=</w:t>
            </w:r>
            <w:r>
              <w:rPr>
                <w:rFonts w:hint="eastAsia" w:ascii="宋体" w:hAnsi="宋体" w:cs="宋体"/>
                <w:b/>
                <w:bCs/>
                <w:color w:val="000000"/>
                <w:sz w:val="18"/>
                <w:szCs w:val="18"/>
                <w:lang w:val="en-US" w:eastAsia="zh-CN"/>
              </w:rPr>
              <w:t>J</w:t>
            </w:r>
            <w:r>
              <w:rPr>
                <w:rFonts w:hint="eastAsia" w:ascii="宋体" w:hAnsi="宋体" w:cs="宋体"/>
                <w:b/>
                <w:bCs/>
                <w:color w:val="000000"/>
                <w:sz w:val="18"/>
                <w:szCs w:val="18"/>
              </w:rPr>
              <w:t>00</w:t>
            </w:r>
            <w:r>
              <w:rPr>
                <w:rFonts w:hint="eastAsia" w:ascii="宋体" w:hAnsi="宋体" w:cs="宋体"/>
                <w:b/>
                <w:bCs/>
                <w:color w:val="000000"/>
                <w:sz w:val="18"/>
                <w:szCs w:val="18"/>
                <w:lang w:val="en-US" w:eastAsia="zh-CN"/>
              </w:rPr>
              <w:t>001</w:t>
            </w:r>
            <w:r>
              <w:rPr>
                <w:rFonts w:hint="eastAsia" w:ascii="宋体" w:hAnsi="宋体" w:cs="宋体"/>
                <w:b/>
                <w:bCs/>
                <w:color w:val="000000"/>
                <w:sz w:val="18"/>
                <w:szCs w:val="18"/>
              </w:rPr>
              <w:t>，输入姓名=</w:t>
            </w:r>
            <w:r>
              <w:rPr>
                <w:rFonts w:hint="eastAsia" w:ascii="宋体" w:hAnsi="宋体" w:cs="宋体"/>
                <w:b/>
                <w:bCs/>
                <w:color w:val="000000"/>
                <w:sz w:val="18"/>
                <w:szCs w:val="18"/>
                <w:lang w:val="en-US" w:eastAsia="zh-CN"/>
              </w:rPr>
              <w:t>汗*&amp;汗</w:t>
            </w:r>
            <w:r>
              <w:rPr>
                <w:rFonts w:hint="eastAsia" w:ascii="宋体" w:hAnsi="宋体" w:cs="宋体"/>
                <w:b/>
                <w:bCs/>
                <w:color w:val="000000"/>
                <w:sz w:val="18"/>
                <w:szCs w:val="18"/>
              </w:rPr>
              <w:t>，</w:t>
            </w:r>
            <w:r>
              <w:rPr>
                <w:rFonts w:hint="eastAsia" w:ascii="宋体" w:hAnsi="宋体" w:cs="宋体"/>
                <w:b/>
                <w:bCs/>
                <w:color w:val="000000"/>
                <w:sz w:val="18"/>
                <w:szCs w:val="18"/>
                <w:lang w:val="en-US" w:eastAsia="zh-CN"/>
              </w:rPr>
              <w:t>输入邮箱=“123456@.stu.zucc.edu.cn”，</w:t>
            </w:r>
            <w:r>
              <w:rPr>
                <w:rFonts w:hint="eastAsia" w:ascii="宋体" w:hAnsi="宋体" w:cs="宋体"/>
                <w:b/>
                <w:bCs/>
                <w:color w:val="000000"/>
                <w:sz w:val="18"/>
                <w:szCs w:val="18"/>
              </w:rPr>
              <w:t>输入密码=1235abcd，确认密码=1235abcd </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sz w:val="18"/>
                <w:szCs w:val="18"/>
              </w:rPr>
              <w:t>（1）（2）</w:t>
            </w:r>
            <w:r>
              <w:rPr>
                <w:rFonts w:hint="eastAsia" w:ascii="宋体" w:hAnsi="宋体" w:cs="宋体"/>
                <w:b/>
                <w:bCs/>
                <w:sz w:val="18"/>
                <w:szCs w:val="18"/>
                <w:lang w:eastAsia="zh-CN"/>
              </w:rPr>
              <w:t>（</w:t>
            </w:r>
            <w:r>
              <w:rPr>
                <w:rFonts w:hint="eastAsia" w:ascii="宋体" w:hAnsi="宋体" w:cs="宋体"/>
                <w:b/>
                <w:bCs/>
                <w:sz w:val="18"/>
                <w:szCs w:val="18"/>
                <w:lang w:val="en-US" w:eastAsia="zh-CN"/>
              </w:rPr>
              <w:t>15</w:t>
            </w:r>
            <w:r>
              <w:rPr>
                <w:rFonts w:hint="eastAsia" w:ascii="宋体" w:hAnsi="宋体" w:cs="宋体"/>
                <w:b/>
                <w:bCs/>
                <w:sz w:val="18"/>
                <w:szCs w:val="18"/>
                <w:lang w:eastAsia="zh-CN"/>
              </w:rPr>
              <w:t>）</w:t>
            </w:r>
            <w:r>
              <w:rPr>
                <w:rFonts w:hint="eastAsia" w:ascii="宋体" w:hAnsi="宋体" w:cs="宋体"/>
                <w:b/>
                <w:bCs/>
                <w:sz w:val="18"/>
                <w:szCs w:val="18"/>
              </w:rPr>
              <w:t>（5）（6）（7）（8）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 显示“</w:t>
            </w:r>
            <w:r>
              <w:rPr>
                <w:rFonts w:hint="eastAsia" w:ascii="宋体" w:hAnsi="宋体" w:cs="宋体"/>
                <w:b/>
                <w:bCs/>
                <w:color w:val="000000"/>
                <w:sz w:val="18"/>
                <w:szCs w:val="18"/>
                <w:lang w:val="en-US" w:eastAsia="zh-CN"/>
              </w:rPr>
              <w:t>姓名格式不合法</w:t>
            </w:r>
            <w:r>
              <w:rPr>
                <w:rFonts w:hint="eastAsia" w:ascii="宋体" w:hAnsi="宋体" w:cs="宋体"/>
                <w:b/>
                <w:bCs/>
                <w:color w:val="000000"/>
                <w:sz w:val="18"/>
                <w:szCs w:val="18"/>
              </w:rPr>
              <w:t>”</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显示“</w:t>
            </w:r>
            <w:r>
              <w:rPr>
                <w:rFonts w:hint="eastAsia" w:ascii="宋体" w:hAnsi="宋体" w:cs="宋体"/>
                <w:b/>
                <w:bCs/>
                <w:color w:val="000000"/>
                <w:sz w:val="18"/>
                <w:szCs w:val="18"/>
                <w:lang w:val="en-US" w:eastAsia="zh-CN"/>
              </w:rPr>
              <w:t>姓名格式不合法</w:t>
            </w:r>
            <w:r>
              <w:rPr>
                <w:rFonts w:hint="eastAsia" w:ascii="宋体" w:hAnsi="宋体" w:cs="宋体"/>
                <w:b/>
                <w:bCs/>
                <w:color w:val="000000"/>
                <w:sz w:val="18"/>
                <w:szCs w:val="18"/>
              </w:rPr>
              <w:t>”</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eastAsia="宋体" w:cs="宋体"/>
                <w:b/>
                <w:bCs/>
                <w:color w:val="000000"/>
                <w:sz w:val="18"/>
                <w:szCs w:val="18"/>
                <w:lang w:val="en-US" w:eastAsia="zh-CN"/>
              </w:rPr>
            </w:pPr>
            <w:r>
              <w:rPr>
                <w:rFonts w:hint="eastAsia" w:ascii="宋体" w:hAnsi="宋体" w:cs="宋体"/>
                <w:b/>
                <w:bCs/>
                <w:color w:val="000000"/>
                <w:sz w:val="18"/>
                <w:szCs w:val="18"/>
                <w:lang w:val="en-US" w:eastAsia="zh-CN"/>
              </w:rPr>
              <w:t>8</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输入教工号，输入姓名，输入邮箱，输入密码，输入确认密码按“注册”按钮。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教工号=</w:t>
            </w:r>
            <w:r>
              <w:rPr>
                <w:rFonts w:hint="eastAsia" w:ascii="宋体" w:hAnsi="宋体" w:cs="宋体"/>
                <w:b/>
                <w:bCs/>
                <w:color w:val="000000"/>
                <w:sz w:val="18"/>
                <w:szCs w:val="18"/>
                <w:lang w:val="en-US" w:eastAsia="zh-CN"/>
              </w:rPr>
              <w:t>J</w:t>
            </w:r>
            <w:r>
              <w:rPr>
                <w:rFonts w:hint="eastAsia" w:ascii="宋体" w:hAnsi="宋体" w:cs="宋体"/>
                <w:b/>
                <w:bCs/>
                <w:color w:val="000000"/>
                <w:sz w:val="18"/>
                <w:szCs w:val="18"/>
              </w:rPr>
              <w:t>00</w:t>
            </w:r>
            <w:r>
              <w:rPr>
                <w:rFonts w:hint="eastAsia" w:ascii="宋体" w:hAnsi="宋体" w:cs="宋体"/>
                <w:b/>
                <w:bCs/>
                <w:color w:val="000000"/>
                <w:sz w:val="18"/>
                <w:szCs w:val="18"/>
                <w:lang w:val="en-US" w:eastAsia="zh-CN"/>
              </w:rPr>
              <w:t>001</w:t>
            </w:r>
            <w:r>
              <w:rPr>
                <w:rFonts w:hint="eastAsia" w:ascii="宋体" w:hAnsi="宋体" w:cs="宋体"/>
                <w:b/>
                <w:bCs/>
                <w:color w:val="000000"/>
                <w:sz w:val="18"/>
                <w:szCs w:val="18"/>
              </w:rPr>
              <w:t>，输入姓名=</w:t>
            </w:r>
            <w:r>
              <w:rPr>
                <w:rFonts w:hint="eastAsia" w:ascii="宋体" w:hAnsi="宋体" w:cs="宋体"/>
                <w:b/>
                <w:bCs/>
                <w:color w:val="000000"/>
                <w:sz w:val="18"/>
                <w:szCs w:val="18"/>
                <w:lang w:val="en-US" w:eastAsia="zh-CN"/>
              </w:rPr>
              <w:t>汗汗</w:t>
            </w:r>
            <w:r>
              <w:rPr>
                <w:rFonts w:hint="eastAsia" w:ascii="宋体" w:hAnsi="宋体" w:cs="宋体"/>
                <w:b/>
                <w:bCs/>
                <w:color w:val="000000"/>
                <w:sz w:val="18"/>
                <w:szCs w:val="18"/>
              </w:rPr>
              <w:t>，</w:t>
            </w:r>
            <w:r>
              <w:rPr>
                <w:rFonts w:hint="eastAsia" w:ascii="宋体" w:hAnsi="宋体" w:cs="宋体"/>
                <w:b/>
                <w:bCs/>
                <w:color w:val="000000"/>
                <w:sz w:val="18"/>
                <w:szCs w:val="18"/>
                <w:lang w:val="en-US" w:eastAsia="zh-CN"/>
              </w:rPr>
              <w:t>输入邮箱=空，</w:t>
            </w:r>
            <w:r>
              <w:rPr>
                <w:rFonts w:hint="eastAsia" w:ascii="宋体" w:hAnsi="宋体" w:cs="宋体"/>
                <w:b/>
                <w:bCs/>
                <w:color w:val="000000"/>
                <w:sz w:val="18"/>
                <w:szCs w:val="18"/>
              </w:rPr>
              <w:t>输入密码=1235abcd，确认密码=1235abcd </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sz w:val="18"/>
                <w:szCs w:val="18"/>
              </w:rPr>
              <w:t>（1）（2）（3）（4）（</w:t>
            </w:r>
            <w:r>
              <w:rPr>
                <w:rFonts w:hint="eastAsia" w:ascii="宋体" w:hAnsi="宋体" w:cs="宋体"/>
                <w:b/>
                <w:bCs/>
                <w:sz w:val="18"/>
                <w:szCs w:val="18"/>
                <w:lang w:val="en-US" w:eastAsia="zh-CN"/>
              </w:rPr>
              <w:t>16</w:t>
            </w:r>
            <w:r>
              <w:rPr>
                <w:rFonts w:hint="eastAsia" w:ascii="宋体" w:hAnsi="宋体" w:cs="宋体"/>
                <w:b/>
                <w:bCs/>
                <w:sz w:val="18"/>
                <w:szCs w:val="18"/>
              </w:rPr>
              <w:t>）（6）（7）（8）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 显示“</w:t>
            </w:r>
            <w:r>
              <w:rPr>
                <w:rFonts w:hint="eastAsia" w:ascii="宋体" w:hAnsi="宋体" w:cs="宋体"/>
                <w:b/>
                <w:bCs/>
                <w:color w:val="000000"/>
                <w:sz w:val="18"/>
                <w:szCs w:val="18"/>
                <w:lang w:val="en-US" w:eastAsia="zh-CN"/>
              </w:rPr>
              <w:t>请输入联系邮箱</w:t>
            </w:r>
            <w:r>
              <w:rPr>
                <w:rFonts w:hint="eastAsia" w:ascii="宋体" w:hAnsi="宋体" w:cs="宋体"/>
                <w:b/>
                <w:bCs/>
                <w:color w:val="000000"/>
                <w:sz w:val="18"/>
                <w:szCs w:val="18"/>
              </w:rPr>
              <w:t>”</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显示“</w:t>
            </w:r>
            <w:r>
              <w:rPr>
                <w:rFonts w:hint="eastAsia" w:ascii="宋体" w:hAnsi="宋体" w:cs="宋体"/>
                <w:b/>
                <w:bCs/>
                <w:color w:val="000000"/>
                <w:sz w:val="18"/>
                <w:szCs w:val="18"/>
                <w:lang w:val="en-US" w:eastAsia="zh-CN"/>
              </w:rPr>
              <w:t>请输入联系邮箱</w:t>
            </w:r>
            <w:r>
              <w:rPr>
                <w:rFonts w:hint="eastAsia" w:ascii="宋体" w:hAnsi="宋体" w:cs="宋体"/>
                <w:b/>
                <w:bCs/>
                <w:color w:val="000000"/>
                <w:sz w:val="18"/>
                <w:szCs w:val="18"/>
              </w:rPr>
              <w:t>”</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eastAsia="宋体" w:cs="宋体"/>
                <w:b/>
                <w:bCs/>
                <w:color w:val="000000"/>
                <w:sz w:val="18"/>
                <w:szCs w:val="18"/>
                <w:lang w:val="en-US" w:eastAsia="zh-CN"/>
              </w:rPr>
            </w:pPr>
            <w:r>
              <w:rPr>
                <w:rFonts w:hint="eastAsia" w:ascii="宋体" w:hAnsi="宋体" w:cs="宋体"/>
                <w:b/>
                <w:bCs/>
                <w:color w:val="000000"/>
                <w:sz w:val="18"/>
                <w:szCs w:val="18"/>
                <w:lang w:val="en-US" w:eastAsia="zh-CN"/>
              </w:rPr>
              <w:t>9</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输入教工号，输入姓名，输入邮箱，输入密码，输入确认密码按“注册”按钮。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教工号=J00001，输入姓名=</w:t>
            </w:r>
            <w:r>
              <w:rPr>
                <w:rFonts w:hint="eastAsia" w:ascii="宋体" w:hAnsi="宋体" w:cs="宋体"/>
                <w:b/>
                <w:bCs/>
                <w:color w:val="000000"/>
                <w:sz w:val="18"/>
                <w:szCs w:val="18"/>
                <w:lang w:val="en-US" w:eastAsia="zh-CN"/>
              </w:rPr>
              <w:t>张三</w:t>
            </w:r>
            <w:r>
              <w:rPr>
                <w:rFonts w:hint="eastAsia" w:ascii="宋体" w:hAnsi="宋体" w:cs="宋体"/>
                <w:b/>
                <w:bCs/>
                <w:color w:val="000000"/>
                <w:sz w:val="18"/>
                <w:szCs w:val="18"/>
              </w:rPr>
              <w:t>，</w:t>
            </w:r>
            <w:r>
              <w:rPr>
                <w:rFonts w:hint="eastAsia" w:ascii="宋体" w:hAnsi="宋体" w:cs="宋体"/>
                <w:b/>
                <w:bCs/>
                <w:color w:val="000000"/>
                <w:sz w:val="18"/>
                <w:szCs w:val="18"/>
                <w:lang w:val="en-US" w:eastAsia="zh-CN"/>
              </w:rPr>
              <w:t>输入邮箱=12346@45@stu.zucc.edu.cn，</w:t>
            </w:r>
            <w:r>
              <w:rPr>
                <w:rFonts w:hint="eastAsia" w:ascii="宋体" w:hAnsi="宋体" w:cs="宋体"/>
                <w:b/>
                <w:bCs/>
                <w:color w:val="000000"/>
                <w:sz w:val="18"/>
                <w:szCs w:val="18"/>
              </w:rPr>
              <w:t>输入密码=1235abcd，确认密码=1235abcd</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sz w:val="18"/>
                <w:szCs w:val="18"/>
              </w:rPr>
              <w:t>（1）（2）（3）（4）（</w:t>
            </w:r>
            <w:r>
              <w:rPr>
                <w:rFonts w:hint="eastAsia" w:ascii="宋体" w:hAnsi="宋体" w:cs="宋体"/>
                <w:b/>
                <w:bCs/>
                <w:sz w:val="18"/>
                <w:szCs w:val="18"/>
                <w:lang w:val="en-US" w:eastAsia="zh-CN"/>
              </w:rPr>
              <w:t>17</w:t>
            </w:r>
            <w:r>
              <w:rPr>
                <w:rFonts w:hint="eastAsia" w:ascii="宋体" w:hAnsi="宋体" w:cs="宋体"/>
                <w:b/>
                <w:bCs/>
                <w:sz w:val="18"/>
                <w:szCs w:val="18"/>
              </w:rPr>
              <w:t>）（6）（7）（8）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显示“</w:t>
            </w:r>
            <w:r>
              <w:rPr>
                <w:rFonts w:hint="eastAsia" w:ascii="宋体" w:hAnsi="宋体" w:cs="宋体"/>
                <w:b/>
                <w:bCs/>
                <w:color w:val="000000"/>
                <w:sz w:val="18"/>
                <w:szCs w:val="18"/>
                <w:lang w:val="en-US" w:eastAsia="zh-CN"/>
              </w:rPr>
              <w:t>请输入正确格式联系邮箱</w:t>
            </w:r>
            <w:r>
              <w:rPr>
                <w:rFonts w:hint="eastAsia" w:ascii="宋体" w:hAnsi="宋体" w:cs="宋体"/>
                <w:b/>
                <w:bCs/>
                <w:color w:val="000000"/>
                <w:sz w:val="18"/>
                <w:szCs w:val="18"/>
              </w:rPr>
              <w:t>”</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显示“</w:t>
            </w:r>
            <w:r>
              <w:rPr>
                <w:rFonts w:hint="eastAsia" w:ascii="宋体" w:hAnsi="宋体" w:cs="宋体"/>
                <w:b/>
                <w:bCs/>
                <w:color w:val="000000"/>
                <w:sz w:val="18"/>
                <w:szCs w:val="18"/>
                <w:lang w:val="en-US" w:eastAsia="zh-CN"/>
              </w:rPr>
              <w:t>请输入正确格式联系邮箱</w:t>
            </w:r>
            <w:r>
              <w:rPr>
                <w:rFonts w:hint="eastAsia" w:ascii="宋体" w:hAnsi="宋体" w:cs="宋体"/>
                <w:b/>
                <w:bCs/>
                <w:color w:val="000000"/>
                <w:sz w:val="18"/>
                <w:szCs w:val="18"/>
              </w:rPr>
              <w:t>”</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eastAsia="宋体" w:cs="宋体"/>
                <w:b/>
                <w:bCs/>
                <w:color w:val="000000"/>
                <w:sz w:val="18"/>
                <w:szCs w:val="18"/>
                <w:lang w:val="en-US" w:eastAsia="zh-CN"/>
              </w:rPr>
            </w:pPr>
            <w:r>
              <w:rPr>
                <w:rFonts w:hint="eastAsia" w:ascii="宋体" w:hAnsi="宋体" w:cs="宋体"/>
                <w:b/>
                <w:bCs/>
                <w:color w:val="000000"/>
                <w:sz w:val="18"/>
                <w:szCs w:val="18"/>
                <w:lang w:val="en-US" w:eastAsia="zh-CN"/>
              </w:rPr>
              <w:t>10</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输入教工号，输入姓名，输入邮箱，输入密码，输入确认密码按“注册”按钮。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教工号=J00001，输入姓名=</w:t>
            </w:r>
            <w:r>
              <w:rPr>
                <w:rFonts w:hint="eastAsia" w:ascii="宋体" w:hAnsi="宋体" w:cs="宋体"/>
                <w:b/>
                <w:bCs/>
                <w:color w:val="000000"/>
                <w:sz w:val="18"/>
                <w:szCs w:val="18"/>
                <w:lang w:val="en-US" w:eastAsia="zh-CN"/>
              </w:rPr>
              <w:t>张三</w:t>
            </w:r>
            <w:r>
              <w:rPr>
                <w:rFonts w:hint="eastAsia" w:ascii="宋体" w:hAnsi="宋体" w:cs="宋体"/>
                <w:b/>
                <w:bCs/>
                <w:color w:val="000000"/>
                <w:sz w:val="18"/>
                <w:szCs w:val="18"/>
              </w:rPr>
              <w:t>，</w:t>
            </w:r>
            <w:r>
              <w:rPr>
                <w:rFonts w:hint="eastAsia" w:ascii="宋体" w:hAnsi="宋体" w:cs="宋体"/>
                <w:b/>
                <w:bCs/>
                <w:color w:val="000000"/>
                <w:sz w:val="18"/>
                <w:szCs w:val="18"/>
                <w:lang w:val="en-US" w:eastAsia="zh-CN"/>
              </w:rPr>
              <w:t>输入邮箱=12346455stu.zucc.edu.cn，</w:t>
            </w:r>
            <w:r>
              <w:rPr>
                <w:rFonts w:hint="eastAsia" w:ascii="宋体" w:hAnsi="宋体" w:cs="宋体"/>
                <w:b/>
                <w:bCs/>
                <w:color w:val="000000"/>
                <w:sz w:val="18"/>
                <w:szCs w:val="18"/>
              </w:rPr>
              <w:t>输入密码=1235abcd，确认密码=1235abcd</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sz w:val="18"/>
                <w:szCs w:val="18"/>
              </w:rPr>
              <w:t>（1）（2）（3）（4）（</w:t>
            </w:r>
            <w:r>
              <w:rPr>
                <w:rFonts w:hint="eastAsia" w:ascii="宋体" w:hAnsi="宋体" w:cs="宋体"/>
                <w:b/>
                <w:bCs/>
                <w:sz w:val="18"/>
                <w:szCs w:val="18"/>
                <w:lang w:val="en-US" w:eastAsia="zh-CN"/>
              </w:rPr>
              <w:t>18</w:t>
            </w:r>
            <w:r>
              <w:rPr>
                <w:rFonts w:hint="eastAsia" w:ascii="宋体" w:hAnsi="宋体" w:cs="宋体"/>
                <w:b/>
                <w:bCs/>
                <w:sz w:val="18"/>
                <w:szCs w:val="18"/>
              </w:rPr>
              <w:t>）（6）（7）（8）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显示“</w:t>
            </w:r>
            <w:r>
              <w:rPr>
                <w:rFonts w:hint="eastAsia" w:ascii="宋体" w:hAnsi="宋体" w:cs="宋体"/>
                <w:b/>
                <w:bCs/>
                <w:color w:val="000000"/>
                <w:sz w:val="18"/>
                <w:szCs w:val="18"/>
                <w:lang w:val="en-US" w:eastAsia="zh-CN"/>
              </w:rPr>
              <w:t>请输入正确格式联系邮箱</w:t>
            </w:r>
            <w:r>
              <w:rPr>
                <w:rFonts w:hint="eastAsia" w:ascii="宋体" w:hAnsi="宋体" w:cs="宋体"/>
                <w:b/>
                <w:bCs/>
                <w:color w:val="000000"/>
                <w:sz w:val="18"/>
                <w:szCs w:val="18"/>
              </w:rPr>
              <w:t>”</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显示“</w:t>
            </w:r>
            <w:r>
              <w:rPr>
                <w:rFonts w:hint="eastAsia" w:ascii="宋体" w:hAnsi="宋体" w:cs="宋体"/>
                <w:b/>
                <w:bCs/>
                <w:color w:val="000000"/>
                <w:sz w:val="18"/>
                <w:szCs w:val="18"/>
                <w:lang w:val="en-US" w:eastAsia="zh-CN"/>
              </w:rPr>
              <w:t>请输入正确格式联系邮箱</w:t>
            </w:r>
            <w:r>
              <w:rPr>
                <w:rFonts w:hint="eastAsia" w:ascii="宋体" w:hAnsi="宋体" w:cs="宋体"/>
                <w:b/>
                <w:bCs/>
                <w:color w:val="000000"/>
                <w:sz w:val="18"/>
                <w:szCs w:val="18"/>
              </w:rPr>
              <w:t>”</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lang w:val="en-US" w:eastAsia="zh-CN"/>
              </w:rPr>
            </w:pPr>
            <w:r>
              <w:rPr>
                <w:rFonts w:hint="eastAsia" w:ascii="宋体" w:hAnsi="宋体" w:cs="宋体"/>
                <w:b/>
                <w:bCs/>
                <w:color w:val="000000"/>
                <w:sz w:val="18"/>
                <w:szCs w:val="18"/>
                <w:lang w:val="en-US" w:eastAsia="zh-CN"/>
              </w:rPr>
              <w:t>11</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输入教工号，输入姓名，输入邮箱，输入密码，输入确认密码按“注册”按钮。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教工号=J00001，输入姓名=</w:t>
            </w:r>
            <w:r>
              <w:rPr>
                <w:rFonts w:hint="eastAsia" w:ascii="宋体" w:hAnsi="宋体" w:cs="宋体"/>
                <w:b/>
                <w:bCs/>
                <w:color w:val="000000"/>
                <w:sz w:val="18"/>
                <w:szCs w:val="18"/>
                <w:lang w:val="en-US" w:eastAsia="zh-CN"/>
              </w:rPr>
              <w:t>张三</w:t>
            </w:r>
            <w:r>
              <w:rPr>
                <w:rFonts w:hint="eastAsia" w:ascii="宋体" w:hAnsi="宋体" w:cs="宋体"/>
                <w:b/>
                <w:bCs/>
                <w:color w:val="000000"/>
                <w:sz w:val="18"/>
                <w:szCs w:val="18"/>
              </w:rPr>
              <w:t>，</w:t>
            </w:r>
            <w:r>
              <w:rPr>
                <w:rFonts w:hint="eastAsia" w:ascii="宋体" w:hAnsi="宋体" w:cs="宋体"/>
                <w:b/>
                <w:bCs/>
                <w:color w:val="000000"/>
                <w:sz w:val="18"/>
                <w:szCs w:val="18"/>
                <w:lang w:val="en-US" w:eastAsia="zh-CN"/>
              </w:rPr>
              <w:t>输入邮箱=12346455@stuzucceducn，</w:t>
            </w:r>
            <w:r>
              <w:rPr>
                <w:rFonts w:hint="eastAsia" w:ascii="宋体" w:hAnsi="宋体" w:cs="宋体"/>
                <w:b/>
                <w:bCs/>
                <w:color w:val="000000"/>
                <w:sz w:val="18"/>
                <w:szCs w:val="18"/>
              </w:rPr>
              <w:t>输入密码=1235abcd，确认密码=1235abcd</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sz w:val="18"/>
                <w:szCs w:val="18"/>
              </w:rPr>
              <w:t>（1）（2）（3）（4）（</w:t>
            </w:r>
            <w:r>
              <w:rPr>
                <w:rFonts w:hint="eastAsia" w:ascii="宋体" w:hAnsi="宋体" w:cs="宋体"/>
                <w:b/>
                <w:bCs/>
                <w:sz w:val="18"/>
                <w:szCs w:val="18"/>
                <w:lang w:val="en-US" w:eastAsia="zh-CN"/>
              </w:rPr>
              <w:t>19</w:t>
            </w:r>
            <w:r>
              <w:rPr>
                <w:rFonts w:hint="eastAsia" w:ascii="宋体" w:hAnsi="宋体" w:cs="宋体"/>
                <w:b/>
                <w:bCs/>
                <w:sz w:val="18"/>
                <w:szCs w:val="18"/>
              </w:rPr>
              <w:t>）（6）（7）（8）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显示“</w:t>
            </w:r>
            <w:r>
              <w:rPr>
                <w:rFonts w:hint="eastAsia" w:ascii="宋体" w:hAnsi="宋体" w:cs="宋体"/>
                <w:b/>
                <w:bCs/>
                <w:color w:val="000000"/>
                <w:sz w:val="18"/>
                <w:szCs w:val="18"/>
                <w:lang w:val="en-US" w:eastAsia="zh-CN"/>
              </w:rPr>
              <w:t>请输入正确格式联系邮箱</w:t>
            </w:r>
            <w:r>
              <w:rPr>
                <w:rFonts w:hint="eastAsia" w:ascii="宋体" w:hAnsi="宋体" w:cs="宋体"/>
                <w:b/>
                <w:bCs/>
                <w:color w:val="000000"/>
                <w:sz w:val="18"/>
                <w:szCs w:val="18"/>
              </w:rPr>
              <w:t>”</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显示“</w:t>
            </w:r>
            <w:r>
              <w:rPr>
                <w:rFonts w:hint="eastAsia" w:ascii="宋体" w:hAnsi="宋体" w:cs="宋体"/>
                <w:b/>
                <w:bCs/>
                <w:color w:val="000000"/>
                <w:sz w:val="18"/>
                <w:szCs w:val="18"/>
                <w:lang w:val="en-US" w:eastAsia="zh-CN"/>
              </w:rPr>
              <w:t>请输入正确格式联系邮箱</w:t>
            </w:r>
            <w:r>
              <w:rPr>
                <w:rFonts w:hint="eastAsia" w:ascii="宋体" w:hAnsi="宋体" w:cs="宋体"/>
                <w:b/>
                <w:bCs/>
                <w:color w:val="000000"/>
                <w:sz w:val="18"/>
                <w:szCs w:val="18"/>
              </w:rPr>
              <w:t>”</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lang w:val="en-US" w:eastAsia="zh-CN"/>
              </w:rPr>
            </w:pPr>
            <w:r>
              <w:rPr>
                <w:rFonts w:hint="eastAsia" w:ascii="宋体" w:hAnsi="宋体" w:cs="宋体"/>
                <w:b/>
                <w:bCs/>
                <w:color w:val="000000"/>
                <w:sz w:val="18"/>
                <w:szCs w:val="18"/>
                <w:lang w:val="en-US" w:eastAsia="zh-CN"/>
              </w:rPr>
              <w:t>12</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输入教工号，输入姓名，输入邮箱，输入密码，输入确认密码按“注册”按钮。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教工号=J00001，输入姓名=</w:t>
            </w:r>
            <w:r>
              <w:rPr>
                <w:rFonts w:hint="eastAsia" w:ascii="宋体" w:hAnsi="宋体" w:cs="宋体"/>
                <w:b/>
                <w:bCs/>
                <w:color w:val="000000"/>
                <w:sz w:val="18"/>
                <w:szCs w:val="18"/>
                <w:lang w:val="en-US" w:eastAsia="zh-CN"/>
              </w:rPr>
              <w:t>张三</w:t>
            </w:r>
            <w:r>
              <w:rPr>
                <w:rFonts w:hint="eastAsia" w:ascii="宋体" w:hAnsi="宋体" w:cs="宋体"/>
                <w:b/>
                <w:bCs/>
                <w:color w:val="000000"/>
                <w:sz w:val="18"/>
                <w:szCs w:val="18"/>
              </w:rPr>
              <w:t>，</w:t>
            </w:r>
            <w:r>
              <w:rPr>
                <w:rFonts w:hint="eastAsia" w:ascii="宋体" w:hAnsi="宋体" w:cs="宋体"/>
                <w:b/>
                <w:bCs/>
                <w:color w:val="000000"/>
                <w:sz w:val="18"/>
                <w:szCs w:val="18"/>
                <w:lang w:val="en-US" w:eastAsia="zh-CN"/>
              </w:rPr>
              <w:t>输入邮箱=12346455@stu.zucc.edu.cn，</w:t>
            </w:r>
            <w:r>
              <w:rPr>
                <w:rFonts w:hint="eastAsia" w:ascii="宋体" w:hAnsi="宋体" w:cs="宋体"/>
                <w:b/>
                <w:bCs/>
                <w:color w:val="000000"/>
                <w:sz w:val="18"/>
                <w:szCs w:val="18"/>
              </w:rPr>
              <w:t>输入密码=</w:t>
            </w:r>
            <w:r>
              <w:rPr>
                <w:rFonts w:hint="eastAsia" w:ascii="宋体" w:hAnsi="宋体" w:cs="宋体"/>
                <w:b/>
                <w:bCs/>
                <w:color w:val="000000"/>
                <w:sz w:val="18"/>
                <w:szCs w:val="18"/>
                <w:lang w:val="en-US" w:eastAsia="zh-CN"/>
              </w:rPr>
              <w:t xml:space="preserve">空 </w:t>
            </w:r>
            <w:r>
              <w:rPr>
                <w:rFonts w:hint="eastAsia" w:ascii="宋体" w:hAnsi="宋体" w:cs="宋体"/>
                <w:b/>
                <w:bCs/>
                <w:color w:val="000000"/>
                <w:sz w:val="18"/>
                <w:szCs w:val="18"/>
              </w:rPr>
              <w:t>，确认密码=1235abcd</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sz w:val="18"/>
                <w:szCs w:val="18"/>
              </w:rPr>
              <w:t>（1）（2）（3）（4）（5）</w:t>
            </w:r>
            <w:r>
              <w:rPr>
                <w:rFonts w:hint="eastAsia" w:ascii="宋体" w:hAnsi="宋体" w:cs="宋体"/>
                <w:b/>
                <w:bCs/>
                <w:sz w:val="18"/>
                <w:szCs w:val="18"/>
                <w:lang w:eastAsia="zh-CN"/>
              </w:rPr>
              <w:t>（</w:t>
            </w:r>
            <w:r>
              <w:rPr>
                <w:rFonts w:hint="eastAsia" w:ascii="宋体" w:hAnsi="宋体" w:cs="宋体"/>
                <w:b/>
                <w:bCs/>
                <w:sz w:val="18"/>
                <w:szCs w:val="18"/>
                <w:lang w:val="en-US" w:eastAsia="zh-CN"/>
              </w:rPr>
              <w:t>20</w:t>
            </w:r>
            <w:r>
              <w:rPr>
                <w:rFonts w:hint="eastAsia" w:ascii="宋体" w:hAnsi="宋体" w:cs="宋体"/>
                <w:b/>
                <w:bCs/>
                <w:sz w:val="18"/>
                <w:szCs w:val="18"/>
                <w:lang w:eastAsia="zh-CN"/>
              </w:rPr>
              <w:t>）</w:t>
            </w:r>
            <w:r>
              <w:rPr>
                <w:rFonts w:hint="eastAsia" w:ascii="宋体" w:hAnsi="宋体" w:cs="宋体"/>
                <w:b/>
                <w:bCs/>
                <w:sz w:val="18"/>
                <w:szCs w:val="18"/>
              </w:rPr>
              <w:t>（8）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显示“</w:t>
            </w:r>
            <w:r>
              <w:rPr>
                <w:rFonts w:hint="eastAsia" w:ascii="宋体" w:hAnsi="宋体" w:cs="宋体"/>
                <w:b/>
                <w:bCs/>
                <w:color w:val="000000"/>
                <w:sz w:val="18"/>
                <w:szCs w:val="18"/>
                <w:lang w:val="en-US" w:eastAsia="zh-CN"/>
              </w:rPr>
              <w:t>密码不能为空</w:t>
            </w:r>
            <w:r>
              <w:rPr>
                <w:rFonts w:hint="eastAsia" w:ascii="宋体" w:hAnsi="宋体" w:cs="宋体"/>
                <w:b/>
                <w:bCs/>
                <w:color w:val="000000"/>
                <w:sz w:val="18"/>
                <w:szCs w:val="18"/>
              </w:rPr>
              <w:t>”</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显示“</w:t>
            </w:r>
            <w:r>
              <w:rPr>
                <w:rFonts w:hint="eastAsia" w:ascii="宋体" w:hAnsi="宋体" w:cs="宋体"/>
                <w:b/>
                <w:bCs/>
                <w:color w:val="000000"/>
                <w:sz w:val="18"/>
                <w:szCs w:val="18"/>
                <w:lang w:val="en-US" w:eastAsia="zh-CN"/>
              </w:rPr>
              <w:t>密码不能为空</w:t>
            </w:r>
            <w:r>
              <w:rPr>
                <w:rFonts w:hint="eastAsia" w:ascii="宋体" w:hAnsi="宋体" w:cs="宋体"/>
                <w:b/>
                <w:bCs/>
                <w:color w:val="000000"/>
                <w:sz w:val="18"/>
                <w:szCs w:val="18"/>
              </w:rPr>
              <w:t>”</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lang w:val="en-US" w:eastAsia="zh-CN"/>
              </w:rPr>
            </w:pPr>
            <w:r>
              <w:rPr>
                <w:rFonts w:hint="eastAsia" w:ascii="宋体" w:hAnsi="宋体" w:cs="宋体"/>
                <w:b/>
                <w:bCs/>
                <w:color w:val="000000"/>
                <w:sz w:val="18"/>
                <w:szCs w:val="18"/>
                <w:lang w:val="en-US" w:eastAsia="zh-CN"/>
              </w:rPr>
              <w:t>13</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输入教工号，输入姓名，输入邮箱，输入密码，输入确认密码按“注册”按钮。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教工号=J00001，输入姓名=</w:t>
            </w:r>
            <w:r>
              <w:rPr>
                <w:rFonts w:hint="eastAsia" w:ascii="宋体" w:hAnsi="宋体" w:cs="宋体"/>
                <w:b/>
                <w:bCs/>
                <w:color w:val="000000"/>
                <w:sz w:val="18"/>
                <w:szCs w:val="18"/>
                <w:lang w:val="en-US" w:eastAsia="zh-CN"/>
              </w:rPr>
              <w:t>张三</w:t>
            </w:r>
            <w:r>
              <w:rPr>
                <w:rFonts w:hint="eastAsia" w:ascii="宋体" w:hAnsi="宋体" w:cs="宋体"/>
                <w:b/>
                <w:bCs/>
                <w:color w:val="000000"/>
                <w:sz w:val="18"/>
                <w:szCs w:val="18"/>
              </w:rPr>
              <w:t>，</w:t>
            </w:r>
            <w:r>
              <w:rPr>
                <w:rFonts w:hint="eastAsia" w:ascii="宋体" w:hAnsi="宋体" w:cs="宋体"/>
                <w:b/>
                <w:bCs/>
                <w:color w:val="000000"/>
                <w:sz w:val="18"/>
                <w:szCs w:val="18"/>
                <w:lang w:val="en-US" w:eastAsia="zh-CN"/>
              </w:rPr>
              <w:t>输入邮箱=12346455@stu.zucc.edu.cn，</w:t>
            </w:r>
            <w:r>
              <w:rPr>
                <w:rFonts w:hint="eastAsia" w:ascii="宋体" w:hAnsi="宋体" w:cs="宋体"/>
                <w:b/>
                <w:bCs/>
                <w:color w:val="000000"/>
                <w:sz w:val="18"/>
                <w:szCs w:val="18"/>
              </w:rPr>
              <w:t>输入密码=</w:t>
            </w:r>
            <w:r>
              <w:rPr>
                <w:rFonts w:hint="eastAsia" w:ascii="宋体" w:hAnsi="宋体" w:cs="宋体"/>
                <w:b/>
                <w:bCs/>
                <w:color w:val="000000"/>
                <w:sz w:val="18"/>
                <w:szCs w:val="18"/>
                <w:lang w:val="en-US" w:eastAsia="zh-CN"/>
              </w:rPr>
              <w:t xml:space="preserve">123 </w:t>
            </w:r>
            <w:r>
              <w:rPr>
                <w:rFonts w:hint="eastAsia" w:ascii="宋体" w:hAnsi="宋体" w:cs="宋体"/>
                <w:b/>
                <w:bCs/>
                <w:color w:val="000000"/>
                <w:sz w:val="18"/>
                <w:szCs w:val="18"/>
              </w:rPr>
              <w:t>，确认密码=1235abcd</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sz w:val="18"/>
                <w:szCs w:val="18"/>
              </w:rPr>
              <w:t>（1）（2）（3）（4）（5）</w:t>
            </w:r>
            <w:r>
              <w:rPr>
                <w:rFonts w:hint="eastAsia" w:ascii="宋体" w:hAnsi="宋体" w:cs="宋体"/>
                <w:b/>
                <w:bCs/>
                <w:sz w:val="18"/>
                <w:szCs w:val="18"/>
                <w:lang w:eastAsia="zh-CN"/>
              </w:rPr>
              <w:t>（</w:t>
            </w:r>
            <w:r>
              <w:rPr>
                <w:rFonts w:hint="eastAsia" w:ascii="宋体" w:hAnsi="宋体" w:cs="宋体"/>
                <w:b/>
                <w:bCs/>
                <w:sz w:val="18"/>
                <w:szCs w:val="18"/>
                <w:lang w:val="en-US" w:eastAsia="zh-CN"/>
              </w:rPr>
              <w:t>21</w:t>
            </w:r>
            <w:r>
              <w:rPr>
                <w:rFonts w:hint="eastAsia" w:ascii="宋体" w:hAnsi="宋体" w:cs="宋体"/>
                <w:b/>
                <w:bCs/>
                <w:sz w:val="18"/>
                <w:szCs w:val="18"/>
                <w:lang w:eastAsia="zh-CN"/>
              </w:rPr>
              <w:t>）</w:t>
            </w:r>
            <w:r>
              <w:rPr>
                <w:rFonts w:hint="eastAsia" w:ascii="宋体" w:hAnsi="宋体" w:cs="宋体"/>
                <w:b/>
                <w:bCs/>
                <w:sz w:val="18"/>
                <w:szCs w:val="18"/>
              </w:rPr>
              <w:t>（8）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eastAsia="宋体" w:cs="宋体"/>
                <w:b/>
                <w:bCs/>
                <w:color w:val="000000"/>
                <w:sz w:val="18"/>
                <w:szCs w:val="18"/>
                <w:lang w:val="en-US" w:eastAsia="zh-CN"/>
              </w:rPr>
            </w:pPr>
            <w:r>
              <w:rPr>
                <w:rFonts w:hint="eastAsia" w:ascii="宋体" w:hAnsi="宋体" w:cs="宋体"/>
                <w:b/>
                <w:bCs/>
                <w:color w:val="000000"/>
                <w:sz w:val="18"/>
                <w:szCs w:val="18"/>
                <w:lang w:val="en-US" w:eastAsia="zh-CN"/>
              </w:rPr>
              <w:t>显示“请输入6-18位密码”</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lang w:val="en-US" w:eastAsia="zh-CN"/>
              </w:rPr>
              <w:t>显示“请输入6-18位密码”</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lang w:val="en-US" w:eastAsia="zh-CN"/>
              </w:rPr>
            </w:pPr>
            <w:r>
              <w:rPr>
                <w:rFonts w:hint="eastAsia" w:ascii="宋体" w:hAnsi="宋体" w:cs="宋体"/>
                <w:b/>
                <w:bCs/>
                <w:color w:val="000000"/>
                <w:sz w:val="18"/>
                <w:szCs w:val="18"/>
                <w:lang w:val="en-US" w:eastAsia="zh-CN"/>
              </w:rPr>
              <w:t>14</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输入教工号，输入姓名，输入邮箱，输入密码，输入确认密码按“注册”按钮。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教工号=J00001，输入姓名=</w:t>
            </w:r>
            <w:r>
              <w:rPr>
                <w:rFonts w:hint="eastAsia" w:ascii="宋体" w:hAnsi="宋体" w:cs="宋体"/>
                <w:b/>
                <w:bCs/>
                <w:color w:val="000000"/>
                <w:sz w:val="18"/>
                <w:szCs w:val="18"/>
                <w:lang w:val="en-US" w:eastAsia="zh-CN"/>
              </w:rPr>
              <w:t>张三</w:t>
            </w:r>
            <w:r>
              <w:rPr>
                <w:rFonts w:hint="eastAsia" w:ascii="宋体" w:hAnsi="宋体" w:cs="宋体"/>
                <w:b/>
                <w:bCs/>
                <w:color w:val="000000"/>
                <w:sz w:val="18"/>
                <w:szCs w:val="18"/>
              </w:rPr>
              <w:t>，</w:t>
            </w:r>
            <w:r>
              <w:rPr>
                <w:rFonts w:hint="eastAsia" w:ascii="宋体" w:hAnsi="宋体" w:cs="宋体"/>
                <w:b/>
                <w:bCs/>
                <w:color w:val="000000"/>
                <w:sz w:val="18"/>
                <w:szCs w:val="18"/>
                <w:lang w:val="en-US" w:eastAsia="zh-CN"/>
              </w:rPr>
              <w:t>输入邮箱=12346455@stu.zucc.edu.cn，</w:t>
            </w:r>
            <w:r>
              <w:rPr>
                <w:rFonts w:hint="eastAsia" w:ascii="宋体" w:hAnsi="宋体" w:cs="宋体"/>
                <w:b/>
                <w:bCs/>
                <w:color w:val="000000"/>
                <w:sz w:val="18"/>
                <w:szCs w:val="18"/>
              </w:rPr>
              <w:t>输入密码=</w:t>
            </w:r>
            <w:r>
              <w:rPr>
                <w:rFonts w:hint="eastAsia" w:ascii="宋体" w:hAnsi="宋体" w:cs="宋体"/>
                <w:b/>
                <w:bCs/>
                <w:color w:val="000000"/>
                <w:sz w:val="18"/>
                <w:szCs w:val="18"/>
                <w:lang w:val="en-US" w:eastAsia="zh-CN"/>
              </w:rPr>
              <w:t xml:space="preserve">12345678912345678912346579 </w:t>
            </w:r>
            <w:r>
              <w:rPr>
                <w:rFonts w:hint="eastAsia" w:ascii="宋体" w:hAnsi="宋体" w:cs="宋体"/>
                <w:b/>
                <w:bCs/>
                <w:color w:val="000000"/>
                <w:sz w:val="18"/>
                <w:szCs w:val="18"/>
              </w:rPr>
              <w:t>，确认密码=1235abcd</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sz w:val="18"/>
                <w:szCs w:val="18"/>
              </w:rPr>
              <w:t>（1）（2）（3）（4）（5）</w:t>
            </w:r>
            <w:r>
              <w:rPr>
                <w:rFonts w:hint="eastAsia" w:ascii="宋体" w:hAnsi="宋体" w:cs="宋体"/>
                <w:b/>
                <w:bCs/>
                <w:sz w:val="18"/>
                <w:szCs w:val="18"/>
                <w:lang w:eastAsia="zh-CN"/>
              </w:rPr>
              <w:t>（</w:t>
            </w:r>
            <w:r>
              <w:rPr>
                <w:rFonts w:hint="eastAsia" w:ascii="宋体" w:hAnsi="宋体" w:cs="宋体"/>
                <w:b/>
                <w:bCs/>
                <w:sz w:val="18"/>
                <w:szCs w:val="18"/>
                <w:lang w:val="en-US" w:eastAsia="zh-CN"/>
              </w:rPr>
              <w:t>22</w:t>
            </w:r>
            <w:r>
              <w:rPr>
                <w:rFonts w:hint="eastAsia" w:ascii="宋体" w:hAnsi="宋体" w:cs="宋体"/>
                <w:b/>
                <w:bCs/>
                <w:sz w:val="18"/>
                <w:szCs w:val="18"/>
                <w:lang w:eastAsia="zh-CN"/>
              </w:rPr>
              <w:t>）</w:t>
            </w:r>
            <w:r>
              <w:rPr>
                <w:rFonts w:hint="eastAsia" w:ascii="宋体" w:hAnsi="宋体" w:cs="宋体"/>
                <w:b/>
                <w:bCs/>
                <w:sz w:val="18"/>
                <w:szCs w:val="18"/>
              </w:rPr>
              <w:t>（8）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lang w:val="en-US" w:eastAsia="zh-CN"/>
              </w:rPr>
              <w:t>显示“请输入6-18位密码”</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lang w:val="en-US" w:eastAsia="zh-CN"/>
              </w:rPr>
              <w:t>显示“请输入6-18位密码”</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lang w:val="en-US" w:eastAsia="zh-CN"/>
              </w:rPr>
            </w:pPr>
            <w:r>
              <w:rPr>
                <w:rFonts w:hint="eastAsia" w:ascii="宋体" w:hAnsi="宋体" w:cs="宋体"/>
                <w:b/>
                <w:bCs/>
                <w:color w:val="000000"/>
                <w:sz w:val="18"/>
                <w:szCs w:val="18"/>
                <w:lang w:val="en-US" w:eastAsia="zh-CN"/>
              </w:rPr>
              <w:t>15</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输入教工号，输入姓名，输入邮箱，输入密码，输入确认密码按“注册”按钮。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教工号=J00001，输入姓名=</w:t>
            </w:r>
            <w:r>
              <w:rPr>
                <w:rFonts w:hint="eastAsia" w:ascii="宋体" w:hAnsi="宋体" w:cs="宋体"/>
                <w:b/>
                <w:bCs/>
                <w:color w:val="000000"/>
                <w:sz w:val="18"/>
                <w:szCs w:val="18"/>
                <w:lang w:val="en-US" w:eastAsia="zh-CN"/>
              </w:rPr>
              <w:t>张三</w:t>
            </w:r>
            <w:r>
              <w:rPr>
                <w:rFonts w:hint="eastAsia" w:ascii="宋体" w:hAnsi="宋体" w:cs="宋体"/>
                <w:b/>
                <w:bCs/>
                <w:color w:val="000000"/>
                <w:sz w:val="18"/>
                <w:szCs w:val="18"/>
              </w:rPr>
              <w:t>，</w:t>
            </w:r>
            <w:r>
              <w:rPr>
                <w:rFonts w:hint="eastAsia" w:ascii="宋体" w:hAnsi="宋体" w:cs="宋体"/>
                <w:b/>
                <w:bCs/>
                <w:color w:val="000000"/>
                <w:sz w:val="18"/>
                <w:szCs w:val="18"/>
                <w:lang w:val="en-US" w:eastAsia="zh-CN"/>
              </w:rPr>
              <w:t>输入邮箱=“123456@.stu.zucc.edu.cn”，</w:t>
            </w:r>
            <w:r>
              <w:rPr>
                <w:rFonts w:hint="eastAsia" w:ascii="宋体" w:hAnsi="宋体" w:cs="宋体"/>
                <w:b/>
                <w:bCs/>
                <w:color w:val="000000"/>
                <w:sz w:val="18"/>
                <w:szCs w:val="18"/>
              </w:rPr>
              <w:t>输入密码=1235abcd，确认密码=</w:t>
            </w:r>
            <w:r>
              <w:rPr>
                <w:rFonts w:hint="eastAsia" w:ascii="宋体" w:hAnsi="宋体" w:cs="宋体"/>
                <w:b/>
                <w:bCs/>
                <w:color w:val="000000"/>
                <w:sz w:val="18"/>
                <w:szCs w:val="18"/>
                <w:lang w:val="en-US" w:eastAsia="zh-CN"/>
              </w:rPr>
              <w:t>空</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sz w:val="18"/>
                <w:szCs w:val="18"/>
              </w:rPr>
              <w:t>（1）（2）（3）（4）（5）</w:t>
            </w:r>
            <w:r>
              <w:rPr>
                <w:rFonts w:hint="eastAsia" w:ascii="宋体" w:hAnsi="宋体" w:cs="宋体"/>
                <w:b/>
                <w:bCs/>
                <w:sz w:val="18"/>
                <w:szCs w:val="18"/>
                <w:lang w:eastAsia="zh-CN"/>
              </w:rPr>
              <w:t>（</w:t>
            </w:r>
            <w:r>
              <w:rPr>
                <w:rFonts w:hint="eastAsia" w:ascii="宋体" w:hAnsi="宋体" w:cs="宋体"/>
                <w:b/>
                <w:bCs/>
                <w:sz w:val="18"/>
                <w:szCs w:val="18"/>
                <w:lang w:val="en-US" w:eastAsia="zh-CN"/>
              </w:rPr>
              <w:t>22</w:t>
            </w:r>
            <w:r>
              <w:rPr>
                <w:rFonts w:hint="eastAsia" w:ascii="宋体" w:hAnsi="宋体" w:cs="宋体"/>
                <w:b/>
                <w:bCs/>
                <w:sz w:val="18"/>
                <w:szCs w:val="18"/>
                <w:lang w:eastAsia="zh-CN"/>
              </w:rPr>
              <w:t>）</w:t>
            </w:r>
            <w:r>
              <w:rPr>
                <w:rFonts w:hint="eastAsia" w:ascii="宋体" w:hAnsi="宋体" w:cs="宋体"/>
                <w:b/>
                <w:bCs/>
                <w:sz w:val="18"/>
                <w:szCs w:val="18"/>
              </w:rPr>
              <w:t>（</w:t>
            </w:r>
            <w:r>
              <w:rPr>
                <w:rFonts w:hint="eastAsia" w:ascii="宋体" w:hAnsi="宋体" w:cs="宋体"/>
                <w:b/>
                <w:bCs/>
                <w:sz w:val="18"/>
                <w:szCs w:val="18"/>
                <w:lang w:val="en-US" w:eastAsia="zh-CN"/>
              </w:rPr>
              <w:t>23</w:t>
            </w:r>
            <w:r>
              <w:rPr>
                <w:rFonts w:hint="eastAsia" w:ascii="宋体" w:hAnsi="宋体" w:cs="宋体"/>
                <w:b/>
                <w:bCs/>
                <w:sz w:val="18"/>
                <w:szCs w:val="18"/>
              </w:rPr>
              <w:t>）</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lang w:val="en-US" w:eastAsia="zh-CN"/>
              </w:rPr>
              <w:t>显示“请输入确认密码”</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lang w:val="en-US" w:eastAsia="zh-CN"/>
              </w:rPr>
              <w:t>显示“请输入确认密码”</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lang w:val="en-US" w:eastAsia="zh-CN"/>
              </w:rPr>
            </w:pPr>
            <w:r>
              <w:rPr>
                <w:rFonts w:hint="eastAsia" w:ascii="宋体" w:hAnsi="宋体" w:cs="宋体"/>
                <w:b/>
                <w:bCs/>
                <w:color w:val="000000"/>
                <w:sz w:val="18"/>
                <w:szCs w:val="18"/>
                <w:lang w:val="en-US" w:eastAsia="zh-CN"/>
              </w:rPr>
              <w:t>16</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输入教工号，输入姓名，输入邮箱，输入密码，输入确认密码按“注册”按钮。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rPr>
              <w:t>教工号=J00001，输入姓名=</w:t>
            </w:r>
            <w:r>
              <w:rPr>
                <w:rFonts w:hint="eastAsia" w:ascii="宋体" w:hAnsi="宋体" w:cs="宋体"/>
                <w:b/>
                <w:bCs/>
                <w:color w:val="000000"/>
                <w:sz w:val="18"/>
                <w:szCs w:val="18"/>
                <w:lang w:val="en-US" w:eastAsia="zh-CN"/>
              </w:rPr>
              <w:t>张三</w:t>
            </w:r>
            <w:r>
              <w:rPr>
                <w:rFonts w:hint="eastAsia" w:ascii="宋体" w:hAnsi="宋体" w:cs="宋体"/>
                <w:b/>
                <w:bCs/>
                <w:color w:val="000000"/>
                <w:sz w:val="18"/>
                <w:szCs w:val="18"/>
              </w:rPr>
              <w:t>，</w:t>
            </w:r>
            <w:r>
              <w:rPr>
                <w:rFonts w:hint="eastAsia" w:ascii="宋体" w:hAnsi="宋体" w:cs="宋体"/>
                <w:b/>
                <w:bCs/>
                <w:color w:val="000000"/>
                <w:sz w:val="18"/>
                <w:szCs w:val="18"/>
                <w:lang w:val="en-US" w:eastAsia="zh-CN"/>
              </w:rPr>
              <w:t>输入邮箱=“123456@.stu.zucc.edu.cn”，</w:t>
            </w:r>
            <w:r>
              <w:rPr>
                <w:rFonts w:hint="eastAsia" w:ascii="宋体" w:hAnsi="宋体" w:cs="宋体"/>
                <w:b/>
                <w:bCs/>
                <w:color w:val="000000"/>
                <w:sz w:val="18"/>
                <w:szCs w:val="18"/>
              </w:rPr>
              <w:t>输入密码=1235abcd，确认密码=</w:t>
            </w:r>
            <w:r>
              <w:rPr>
                <w:rFonts w:hint="eastAsia" w:ascii="宋体" w:hAnsi="宋体" w:cs="宋体"/>
                <w:b/>
                <w:bCs/>
                <w:color w:val="000000"/>
                <w:sz w:val="18"/>
                <w:szCs w:val="18"/>
                <w:lang w:val="en-US" w:eastAsia="zh-CN"/>
              </w:rPr>
              <w:t>1235</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sz w:val="18"/>
                <w:szCs w:val="18"/>
              </w:rPr>
              <w:t>（1）（2）（3）（4）（5）</w:t>
            </w:r>
            <w:r>
              <w:rPr>
                <w:rFonts w:hint="eastAsia" w:ascii="宋体" w:hAnsi="宋体" w:cs="宋体"/>
                <w:b/>
                <w:bCs/>
                <w:sz w:val="18"/>
                <w:szCs w:val="18"/>
                <w:lang w:eastAsia="zh-CN"/>
              </w:rPr>
              <w:t>（</w:t>
            </w:r>
            <w:r>
              <w:rPr>
                <w:rFonts w:hint="eastAsia" w:ascii="宋体" w:hAnsi="宋体" w:cs="宋体"/>
                <w:b/>
                <w:bCs/>
                <w:sz w:val="18"/>
                <w:szCs w:val="18"/>
                <w:lang w:val="en-US" w:eastAsia="zh-CN"/>
              </w:rPr>
              <w:t>22</w:t>
            </w:r>
            <w:r>
              <w:rPr>
                <w:rFonts w:hint="eastAsia" w:ascii="宋体" w:hAnsi="宋体" w:cs="宋体"/>
                <w:b/>
                <w:bCs/>
                <w:sz w:val="18"/>
                <w:szCs w:val="18"/>
                <w:lang w:eastAsia="zh-CN"/>
              </w:rPr>
              <w:t>）</w:t>
            </w:r>
            <w:r>
              <w:rPr>
                <w:rFonts w:hint="eastAsia" w:ascii="宋体" w:hAnsi="宋体" w:cs="宋体"/>
                <w:b/>
                <w:bCs/>
                <w:sz w:val="18"/>
                <w:szCs w:val="18"/>
              </w:rPr>
              <w:t>（</w:t>
            </w:r>
            <w:r>
              <w:rPr>
                <w:rFonts w:hint="eastAsia" w:ascii="宋体" w:hAnsi="宋体" w:cs="宋体"/>
                <w:b/>
                <w:bCs/>
                <w:sz w:val="18"/>
                <w:szCs w:val="18"/>
                <w:lang w:val="en-US" w:eastAsia="zh-CN"/>
              </w:rPr>
              <w:t>24</w:t>
            </w:r>
            <w:r>
              <w:rPr>
                <w:rFonts w:hint="eastAsia" w:ascii="宋体" w:hAnsi="宋体" w:cs="宋体"/>
                <w:b/>
                <w:bCs/>
                <w:sz w:val="18"/>
                <w:szCs w:val="18"/>
              </w:rPr>
              <w:t>）</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lang w:val="en-US" w:eastAsia="zh-CN"/>
              </w:rPr>
              <w:t>显示“2此密码输入不一致”</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color w:val="000000"/>
                <w:sz w:val="18"/>
                <w:szCs w:val="18"/>
              </w:rPr>
            </w:pPr>
            <w:r>
              <w:rPr>
                <w:rFonts w:hint="eastAsia" w:ascii="宋体" w:hAnsi="宋体" w:cs="宋体"/>
                <w:b/>
                <w:bCs/>
                <w:color w:val="000000"/>
                <w:sz w:val="18"/>
                <w:szCs w:val="18"/>
                <w:lang w:val="en-US" w:eastAsia="zh-CN"/>
              </w:rPr>
              <w:t>显示“2此密码输入不一致”</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测试人员 </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开发人员</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 </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cs="宋体"/>
                <w:b/>
                <w:bCs/>
                <w:sz w:val="18"/>
                <w:szCs w:val="18"/>
              </w:rPr>
            </w:pPr>
            <w:r>
              <w:rPr>
                <w:rFonts w:hint="eastAsia" w:ascii="宋体" w:hAnsi="宋体" w:cs="宋体"/>
                <w:b/>
                <w:bCs/>
                <w:color w:val="000000"/>
                <w:sz w:val="18"/>
                <w:szCs w:val="18"/>
              </w:rPr>
              <w:t>项目负责人</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pStyle w:val="10"/>
              <w:widowControl/>
              <w:spacing w:before="120" w:beforeAutospacing="0" w:after="120" w:afterAutospacing="0"/>
              <w:rPr>
                <w:rFonts w:hint="eastAsia" w:ascii="宋体" w:hAnsi="宋体" w:eastAsia="宋体" w:cs="宋体"/>
                <w:b/>
                <w:bCs/>
                <w:sz w:val="18"/>
                <w:szCs w:val="18"/>
                <w:lang w:eastAsia="zh-CN"/>
              </w:rPr>
            </w:pPr>
            <w:r>
              <w:rPr>
                <w:rFonts w:hint="eastAsia" w:ascii="宋体" w:hAnsi="宋体" w:cs="宋体"/>
                <w:b/>
                <w:bCs/>
                <w:color w:val="000000"/>
                <w:sz w:val="18"/>
                <w:szCs w:val="18"/>
              </w:rPr>
              <w:t> </w:t>
            </w:r>
            <w:r>
              <w:rPr>
                <w:rFonts w:hint="eastAsia" w:ascii="宋体" w:hAnsi="宋体" w:cs="宋体"/>
                <w:b/>
                <w:bCs/>
                <w:color w:val="000000"/>
                <w:sz w:val="18"/>
                <w:szCs w:val="18"/>
                <w:lang w:val="en-US" w:eastAsia="zh-CN"/>
              </w:rPr>
              <w:t>左文正</w:t>
            </w:r>
          </w:p>
        </w:tc>
      </w:tr>
    </w:tbl>
    <w:p>
      <w:pPr>
        <w:rPr>
          <w:rFonts w:hint="eastAsia" w:ascii="宋体" w:hAnsi="宋体" w:eastAsia="宋体" w:cs="宋体"/>
          <w:b/>
          <w:bCs/>
          <w:color w:val="000000"/>
          <w:kern w:val="0"/>
          <w:sz w:val="21"/>
          <w:szCs w:val="21"/>
          <w:lang w:val="en-US" w:eastAsia="zh-CN"/>
        </w:rPr>
      </w:pPr>
      <w:bookmarkStart w:id="135" w:name="_Toc13216"/>
      <w:bookmarkStart w:id="136" w:name="_Toc14594"/>
      <w:bookmarkStart w:id="137" w:name="_Toc503114551"/>
    </w:p>
    <w:p>
      <w:pPr>
        <w:rPr>
          <w:rFonts w:hint="eastAsia" w:ascii="宋体" w:hAnsi="宋体" w:eastAsia="宋体" w:cs="宋体"/>
          <w:b/>
          <w:bCs/>
          <w:color w:val="000000"/>
          <w:kern w:val="0"/>
          <w:sz w:val="21"/>
          <w:szCs w:val="21"/>
          <w:lang w:val="en-US" w:eastAsia="zh-CN"/>
        </w:rPr>
      </w:pPr>
    </w:p>
    <w:p>
      <w:pPr>
        <w:rPr>
          <w:rFonts w:hint="eastAsia"/>
          <w:lang w:val="en-US" w:eastAsia="zh-CN"/>
        </w:rPr>
      </w:pPr>
      <w:bookmarkStart w:id="138" w:name="_Toc18111_WPSOffice_Level3"/>
      <w:r>
        <w:rPr>
          <w:rFonts w:hint="eastAsia" w:ascii="宋体" w:hAnsi="宋体" w:eastAsia="宋体" w:cs="宋体"/>
          <w:b/>
          <w:bCs/>
          <w:color w:val="000000"/>
          <w:kern w:val="0"/>
          <w:sz w:val="21"/>
          <w:szCs w:val="21"/>
          <w:lang w:val="en-US" w:eastAsia="zh-CN"/>
        </w:rPr>
        <w:t>2.教师登录测试用例：</w:t>
      </w:r>
      <w:bookmarkEnd w:id="135"/>
      <w:bookmarkEnd w:id="136"/>
      <w:bookmarkEnd w:id="137"/>
      <w:bookmarkEnd w:id="138"/>
    </w:p>
    <w:tbl>
      <w:tblPr>
        <w:tblStyle w:val="12"/>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3408"/>
        <w:gridCol w:w="3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输入条件</w:t>
            </w:r>
          </w:p>
        </w:tc>
        <w:tc>
          <w:tcPr>
            <w:tcW w:w="3408" w:type="dxa"/>
            <w:vMerge w:val="restart"/>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xml:space="preserve">有效等价类        </w:t>
            </w:r>
          </w:p>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首位字母J开头 （1）</w:t>
            </w:r>
          </w:p>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教工号长度为6位  （2）</w:t>
            </w:r>
          </w:p>
        </w:tc>
        <w:tc>
          <w:tcPr>
            <w:tcW w:w="3408" w:type="dxa"/>
            <w:vMerge w:val="restart"/>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xml:space="preserve">无效等价类     </w:t>
            </w:r>
          </w:p>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首位字母以非J开头（3）</w:t>
            </w:r>
          </w:p>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教工号长度小于6位（4）</w:t>
            </w:r>
          </w:p>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教工号的长度大于6位（5）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16" w:hRule="atLeast"/>
        </w:trPr>
        <w:tc>
          <w:tcPr>
            <w:tcW w:w="1704"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教工号</w:t>
            </w:r>
          </w:p>
        </w:tc>
        <w:tc>
          <w:tcPr>
            <w:tcW w:w="3408" w:type="dxa"/>
            <w:vMerge w:val="continue"/>
          </w:tcPr>
          <w:p>
            <w:pPr>
              <w:rPr>
                <w:rFonts w:hint="eastAsia" w:ascii="宋体" w:hAnsi="宋体" w:eastAsia="宋体" w:cs="宋体"/>
                <w:b/>
                <w:bCs/>
                <w:color w:val="000000"/>
                <w:kern w:val="0"/>
                <w:sz w:val="18"/>
                <w:szCs w:val="18"/>
                <w:lang w:val="en-US" w:eastAsia="zh-CN"/>
              </w:rPr>
            </w:pPr>
          </w:p>
        </w:tc>
        <w:tc>
          <w:tcPr>
            <w:tcW w:w="3408" w:type="dxa"/>
            <w:vMerge w:val="continue"/>
          </w:tcPr>
          <w:p>
            <w:pPr>
              <w:rPr>
                <w:rFonts w:hint="eastAsia" w:ascii="宋体" w:hAnsi="宋体" w:eastAsia="宋体" w:cs="宋体"/>
                <w:b/>
                <w:bCs/>
                <w:color w:val="000000"/>
                <w:kern w:val="0"/>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0" w:hRule="atLeast"/>
        </w:trPr>
        <w:tc>
          <w:tcPr>
            <w:tcW w:w="1704"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密码</w:t>
            </w:r>
          </w:p>
        </w:tc>
        <w:tc>
          <w:tcPr>
            <w:tcW w:w="3408"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符合注册时的6-18位字母数字组合密码（6）</w:t>
            </w:r>
          </w:p>
        </w:tc>
        <w:tc>
          <w:tcPr>
            <w:tcW w:w="3408"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xml:space="preserve"> 密码为空（7）</w:t>
            </w:r>
          </w:p>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xml:space="preserve"> 不符合注册中的密码（8）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0" w:hRule="atLeast"/>
        </w:trPr>
        <w:tc>
          <w:tcPr>
            <w:tcW w:w="1704"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验证码</w:t>
            </w:r>
          </w:p>
        </w:tc>
        <w:tc>
          <w:tcPr>
            <w:tcW w:w="3408"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符合图片中的验证码（9）</w:t>
            </w:r>
          </w:p>
        </w:tc>
        <w:tc>
          <w:tcPr>
            <w:tcW w:w="3408"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xml:space="preserve"> 不符合图片中的验证码（10）</w:t>
            </w:r>
          </w:p>
        </w:tc>
      </w:tr>
    </w:tbl>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测试用例</w:t>
      </w:r>
    </w:p>
    <w:tbl>
      <w:tblPr>
        <w:tblStyle w:val="12"/>
        <w:tblW w:w="8519" w:type="dxa"/>
        <w:jc w:val="center"/>
        <w:tblInd w:w="0" w:type="dxa"/>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
      <w:tblGrid>
        <w:gridCol w:w="1299"/>
        <w:gridCol w:w="1774"/>
        <w:gridCol w:w="229"/>
        <w:gridCol w:w="1128"/>
        <w:gridCol w:w="1205"/>
        <w:gridCol w:w="452"/>
        <w:gridCol w:w="559"/>
        <w:gridCol w:w="728"/>
        <w:gridCol w:w="578"/>
        <w:gridCol w:w="567"/>
      </w:tblGrid>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项目/软件</w:t>
            </w:r>
          </w:p>
        </w:tc>
        <w:tc>
          <w:tcPr>
            <w:tcW w:w="2003"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软件工程系列课程教学辅助网站</w:t>
            </w:r>
          </w:p>
        </w:tc>
        <w:tc>
          <w:tcPr>
            <w:tcW w:w="112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程序版本</w:t>
            </w:r>
          </w:p>
        </w:tc>
        <w:tc>
          <w:tcPr>
            <w:tcW w:w="120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V0.1</w:t>
            </w:r>
          </w:p>
        </w:tc>
        <w:tc>
          <w:tcPr>
            <w:tcW w:w="101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测试编号</w:t>
            </w:r>
          </w:p>
        </w:tc>
        <w:tc>
          <w:tcPr>
            <w:tcW w:w="72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TC-T002 </w:t>
            </w:r>
          </w:p>
        </w:tc>
        <w:tc>
          <w:tcPr>
            <w:tcW w:w="57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功能模块名</w:t>
            </w:r>
          </w:p>
        </w:tc>
        <w:tc>
          <w:tcPr>
            <w:tcW w:w="2003"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教师注册</w:t>
            </w:r>
          </w:p>
        </w:tc>
        <w:tc>
          <w:tcPr>
            <w:tcW w:w="112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编制人 　</w:t>
            </w:r>
          </w:p>
        </w:tc>
        <w:tc>
          <w:tcPr>
            <w:tcW w:w="120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左文正</w:t>
            </w:r>
          </w:p>
        </w:tc>
        <w:tc>
          <w:tcPr>
            <w:tcW w:w="101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2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57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对应用例编号</w:t>
            </w:r>
          </w:p>
        </w:tc>
        <w:tc>
          <w:tcPr>
            <w:tcW w:w="2003"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UC-T002</w:t>
            </w:r>
          </w:p>
        </w:tc>
        <w:tc>
          <w:tcPr>
            <w:tcW w:w="112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编制时间 　</w:t>
            </w:r>
          </w:p>
        </w:tc>
        <w:tc>
          <w:tcPr>
            <w:tcW w:w="120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2018/12/20</w:t>
            </w:r>
          </w:p>
        </w:tc>
        <w:tc>
          <w:tcPr>
            <w:tcW w:w="101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2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57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相关的用例</w:t>
            </w:r>
          </w:p>
        </w:tc>
        <w:tc>
          <w:tcPr>
            <w:tcW w:w="2003"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教师进行网站登陆</w:t>
            </w:r>
          </w:p>
        </w:tc>
        <w:tc>
          <w:tcPr>
            <w:tcW w:w="112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20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01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2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57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功能特性</w:t>
            </w:r>
          </w:p>
        </w:tc>
        <w:tc>
          <w:tcPr>
            <w:tcW w:w="2003"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网站登陆</w:t>
            </w:r>
          </w:p>
        </w:tc>
        <w:tc>
          <w:tcPr>
            <w:tcW w:w="112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20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01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2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57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测试目的</w:t>
            </w:r>
          </w:p>
        </w:tc>
        <w:tc>
          <w:tcPr>
            <w:tcW w:w="2003"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对输入的账号信息进行规范化，防止非法登陆</w:t>
            </w:r>
          </w:p>
        </w:tc>
        <w:tc>
          <w:tcPr>
            <w:tcW w:w="112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20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01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2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57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预置条件</w:t>
            </w:r>
          </w:p>
        </w:tc>
        <w:tc>
          <w:tcPr>
            <w:tcW w:w="2003"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教师在该网站的后台数据库有注册信息</w:t>
            </w:r>
          </w:p>
        </w:tc>
        <w:tc>
          <w:tcPr>
            <w:tcW w:w="112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特殊规程说明 </w:t>
            </w:r>
          </w:p>
        </w:tc>
        <w:tc>
          <w:tcPr>
            <w:tcW w:w="120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找管理员进行重置</w:t>
            </w:r>
          </w:p>
        </w:tc>
        <w:tc>
          <w:tcPr>
            <w:tcW w:w="101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2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57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参考信息</w:t>
            </w:r>
          </w:p>
        </w:tc>
        <w:tc>
          <w:tcPr>
            <w:tcW w:w="2003"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用例说明中关于“教师账号登陆”的说明</w:t>
            </w:r>
          </w:p>
        </w:tc>
        <w:tc>
          <w:tcPr>
            <w:tcW w:w="112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20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01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2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57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测试数据</w:t>
            </w:r>
          </w:p>
        </w:tc>
        <w:tc>
          <w:tcPr>
            <w:tcW w:w="6653" w:type="dxa"/>
            <w:gridSpan w:val="8"/>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操作序号</w:t>
            </w:r>
          </w:p>
        </w:tc>
        <w:tc>
          <w:tcPr>
            <w:tcW w:w="17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操作描述 </w:t>
            </w:r>
          </w:p>
        </w:tc>
        <w:tc>
          <w:tcPr>
            <w:tcW w:w="13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数 据</w:t>
            </w:r>
          </w:p>
        </w:tc>
        <w:tc>
          <w:tcPr>
            <w:tcW w:w="16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覆盖路径</w:t>
            </w:r>
          </w:p>
        </w:tc>
        <w:tc>
          <w:tcPr>
            <w:tcW w:w="1865" w:type="dxa"/>
            <w:gridSpan w:val="3"/>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期望结果</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实际结果</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1 </w:t>
            </w:r>
          </w:p>
        </w:tc>
        <w:tc>
          <w:tcPr>
            <w:tcW w:w="17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输入教工号，输入密码，输入验证码</w:t>
            </w:r>
          </w:p>
        </w:tc>
        <w:tc>
          <w:tcPr>
            <w:tcW w:w="13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教工号=J00001，密码=12345abc,验证码=4TW4</w:t>
            </w:r>
          </w:p>
        </w:tc>
        <w:tc>
          <w:tcPr>
            <w:tcW w:w="16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（1）（2）（6）（9）</w:t>
            </w:r>
          </w:p>
        </w:tc>
        <w:tc>
          <w:tcPr>
            <w:tcW w:w="1865" w:type="dxa"/>
            <w:gridSpan w:val="3"/>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登录成功，跳转到首页，右上角显示登录后的头像</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登录成功，跳转到首页，右上角显示登录后的头像</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2 </w:t>
            </w:r>
          </w:p>
        </w:tc>
        <w:tc>
          <w:tcPr>
            <w:tcW w:w="17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输入教工号，输入密码，输入验证码</w:t>
            </w:r>
          </w:p>
        </w:tc>
        <w:tc>
          <w:tcPr>
            <w:tcW w:w="13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教工号=D00001，密码=12345abc,验证码=4TW4</w:t>
            </w:r>
          </w:p>
        </w:tc>
        <w:tc>
          <w:tcPr>
            <w:tcW w:w="16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（3）（6）（9）</w:t>
            </w:r>
          </w:p>
        </w:tc>
        <w:tc>
          <w:tcPr>
            <w:tcW w:w="1865" w:type="dxa"/>
            <w:gridSpan w:val="3"/>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显示“账号不存在”</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显示“账号不存在”</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3</w:t>
            </w:r>
          </w:p>
        </w:tc>
        <w:tc>
          <w:tcPr>
            <w:tcW w:w="17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输入教工号，输入密码，输入验证码</w:t>
            </w:r>
          </w:p>
        </w:tc>
        <w:tc>
          <w:tcPr>
            <w:tcW w:w="13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教工号=J0，密码=12345abc,验证码=4TW4</w:t>
            </w:r>
          </w:p>
        </w:tc>
        <w:tc>
          <w:tcPr>
            <w:tcW w:w="16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（4）（6）（9）</w:t>
            </w:r>
          </w:p>
        </w:tc>
        <w:tc>
          <w:tcPr>
            <w:tcW w:w="1865" w:type="dxa"/>
            <w:gridSpan w:val="3"/>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显示“账号不存在”</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显示“账号不存在”</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4</w:t>
            </w:r>
          </w:p>
        </w:tc>
        <w:tc>
          <w:tcPr>
            <w:tcW w:w="17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输入教工号，输入密码，输入验证码</w:t>
            </w:r>
          </w:p>
        </w:tc>
        <w:tc>
          <w:tcPr>
            <w:tcW w:w="13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教工号=J0000000011，密码=12345abc,验证码=4TW4</w:t>
            </w:r>
          </w:p>
        </w:tc>
        <w:tc>
          <w:tcPr>
            <w:tcW w:w="16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（5）（6）（9）</w:t>
            </w:r>
          </w:p>
        </w:tc>
        <w:tc>
          <w:tcPr>
            <w:tcW w:w="1865" w:type="dxa"/>
            <w:gridSpan w:val="3"/>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显示“账号不存在”</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显示“账号不存在”</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5</w:t>
            </w:r>
          </w:p>
        </w:tc>
        <w:tc>
          <w:tcPr>
            <w:tcW w:w="17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输入教工号，输入密码，输入验证码</w:t>
            </w:r>
          </w:p>
        </w:tc>
        <w:tc>
          <w:tcPr>
            <w:tcW w:w="13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教工号=J00001，密码=空,验证码=4TW4</w:t>
            </w:r>
          </w:p>
        </w:tc>
        <w:tc>
          <w:tcPr>
            <w:tcW w:w="16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（1）（2）（7）（9）</w:t>
            </w:r>
          </w:p>
        </w:tc>
        <w:tc>
          <w:tcPr>
            <w:tcW w:w="1865" w:type="dxa"/>
            <w:gridSpan w:val="3"/>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显示“请输入密码”</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显示“请输入密码”</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6</w:t>
            </w:r>
          </w:p>
        </w:tc>
        <w:tc>
          <w:tcPr>
            <w:tcW w:w="17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输入教工号，输入密码，输入验证码</w:t>
            </w:r>
          </w:p>
        </w:tc>
        <w:tc>
          <w:tcPr>
            <w:tcW w:w="13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教工号=J00001，密码=4512,验证码=4TW4</w:t>
            </w:r>
          </w:p>
        </w:tc>
        <w:tc>
          <w:tcPr>
            <w:tcW w:w="16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（1）（2）（8）（9）</w:t>
            </w:r>
          </w:p>
        </w:tc>
        <w:tc>
          <w:tcPr>
            <w:tcW w:w="1865" w:type="dxa"/>
            <w:gridSpan w:val="3"/>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显示“密码错误”</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显示“密码错误”</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7</w:t>
            </w:r>
          </w:p>
        </w:tc>
        <w:tc>
          <w:tcPr>
            <w:tcW w:w="17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输入教工号，输入密码，输入验证码</w:t>
            </w:r>
          </w:p>
        </w:tc>
        <w:tc>
          <w:tcPr>
            <w:tcW w:w="13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教工号=J00001，密码=12345abc,验证码=3845</w:t>
            </w:r>
          </w:p>
        </w:tc>
        <w:tc>
          <w:tcPr>
            <w:tcW w:w="16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（1）（2）（6）（10）</w:t>
            </w:r>
          </w:p>
        </w:tc>
        <w:tc>
          <w:tcPr>
            <w:tcW w:w="1865" w:type="dxa"/>
            <w:gridSpan w:val="3"/>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显示“验证码错误”</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显示“验证码错误”</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测试人员 </w:t>
            </w:r>
          </w:p>
        </w:tc>
        <w:tc>
          <w:tcPr>
            <w:tcW w:w="17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3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开发人员</w:t>
            </w:r>
          </w:p>
        </w:tc>
        <w:tc>
          <w:tcPr>
            <w:tcW w:w="120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452"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项目负责人</w:t>
            </w:r>
          </w:p>
        </w:tc>
        <w:tc>
          <w:tcPr>
            <w:tcW w:w="1865" w:type="dxa"/>
            <w:gridSpan w:val="3"/>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左文正</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bl>
    <w:p>
      <w:pPr>
        <w:rPr>
          <w:rFonts w:hint="eastAsia" w:ascii="宋体" w:hAnsi="宋体" w:cs="宋体"/>
          <w:b/>
          <w:bCs/>
          <w:color w:val="000000"/>
          <w:kern w:val="0"/>
          <w:sz w:val="18"/>
          <w:szCs w:val="18"/>
          <w:lang w:val="en-US" w:eastAsia="zh-CN"/>
        </w:rPr>
      </w:pPr>
      <w:bookmarkStart w:id="139" w:name="_Toc16244"/>
      <w:bookmarkStart w:id="140" w:name="_Toc503114694"/>
      <w:bookmarkStart w:id="141" w:name="_Toc20189"/>
    </w:p>
    <w:p>
      <w:pPr>
        <w:rPr>
          <w:rFonts w:hint="eastAsia" w:ascii="宋体" w:hAnsi="宋体" w:cs="宋体"/>
          <w:b/>
          <w:bCs/>
          <w:color w:val="000000"/>
          <w:kern w:val="0"/>
          <w:sz w:val="18"/>
          <w:szCs w:val="18"/>
          <w:lang w:val="en-US" w:eastAsia="zh-CN"/>
        </w:rPr>
      </w:pPr>
    </w:p>
    <w:p>
      <w:pPr>
        <w:rPr>
          <w:rFonts w:hint="eastAsia" w:ascii="宋体" w:hAnsi="宋体" w:cs="宋体"/>
          <w:b/>
          <w:bCs/>
          <w:color w:val="000000"/>
          <w:kern w:val="0"/>
          <w:sz w:val="18"/>
          <w:szCs w:val="18"/>
          <w:lang w:val="en-US" w:eastAsia="zh-CN"/>
        </w:rPr>
      </w:pPr>
    </w:p>
    <w:p>
      <w:pPr>
        <w:numPr>
          <w:ilvl w:val="0"/>
          <w:numId w:val="9"/>
        </w:numPr>
        <w:ind w:left="0" w:leftChars="0" w:firstLine="0" w:firstLineChars="0"/>
        <w:rPr>
          <w:rFonts w:hint="eastAsia" w:ascii="宋体" w:hAnsi="宋体" w:eastAsia="宋体" w:cs="宋体"/>
          <w:b/>
          <w:bCs/>
          <w:color w:val="000000"/>
          <w:kern w:val="0"/>
          <w:sz w:val="21"/>
          <w:szCs w:val="21"/>
          <w:lang w:val="en-US" w:eastAsia="zh-CN"/>
        </w:rPr>
      </w:pPr>
      <w:bookmarkStart w:id="142" w:name="_Toc9275_WPSOffice_Level3"/>
      <w:r>
        <w:rPr>
          <w:rFonts w:hint="eastAsia" w:ascii="宋体" w:hAnsi="宋体" w:eastAsia="宋体" w:cs="宋体"/>
          <w:b/>
          <w:bCs/>
          <w:color w:val="000000"/>
          <w:kern w:val="0"/>
          <w:sz w:val="21"/>
          <w:szCs w:val="21"/>
          <w:lang w:val="en-US" w:eastAsia="zh-CN"/>
        </w:rPr>
        <w:t>学生注册测试用例：</w:t>
      </w:r>
      <w:bookmarkEnd w:id="139"/>
      <w:bookmarkEnd w:id="140"/>
      <w:bookmarkEnd w:id="141"/>
      <w:bookmarkEnd w:id="142"/>
    </w:p>
    <w:tbl>
      <w:tblPr>
        <w:tblStyle w:val="12"/>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3408"/>
        <w:gridCol w:w="3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输入条件</w:t>
            </w:r>
          </w:p>
        </w:tc>
        <w:tc>
          <w:tcPr>
            <w:tcW w:w="3408" w:type="dxa"/>
            <w:vMerge w:val="restart"/>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xml:space="preserve">有效等价类        </w:t>
            </w:r>
          </w:p>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学号长度为8位  （2）</w:t>
            </w:r>
          </w:p>
        </w:tc>
        <w:tc>
          <w:tcPr>
            <w:tcW w:w="3408" w:type="dxa"/>
            <w:vMerge w:val="restart"/>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xml:space="preserve">无效等价类     </w:t>
            </w:r>
          </w:p>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学号长度小于6位（10）</w:t>
            </w:r>
          </w:p>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学号的长度大于6位（11）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16" w:hRule="atLeast"/>
        </w:trPr>
        <w:tc>
          <w:tcPr>
            <w:tcW w:w="1704"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学号</w:t>
            </w:r>
          </w:p>
        </w:tc>
        <w:tc>
          <w:tcPr>
            <w:tcW w:w="3408" w:type="dxa"/>
            <w:vMerge w:val="continue"/>
          </w:tcPr>
          <w:p>
            <w:pPr>
              <w:rPr>
                <w:rFonts w:hint="eastAsia" w:ascii="宋体" w:hAnsi="宋体" w:eastAsia="宋体" w:cs="宋体"/>
                <w:b/>
                <w:bCs/>
                <w:color w:val="000000"/>
                <w:kern w:val="0"/>
                <w:sz w:val="18"/>
                <w:szCs w:val="18"/>
                <w:lang w:val="en-US" w:eastAsia="zh-CN"/>
              </w:rPr>
            </w:pPr>
          </w:p>
        </w:tc>
        <w:tc>
          <w:tcPr>
            <w:tcW w:w="3408" w:type="dxa"/>
            <w:vMerge w:val="continue"/>
          </w:tcPr>
          <w:p>
            <w:pPr>
              <w:rPr>
                <w:rFonts w:hint="eastAsia" w:ascii="宋体" w:hAnsi="宋体" w:eastAsia="宋体" w:cs="宋体"/>
                <w:b/>
                <w:bCs/>
                <w:color w:val="000000"/>
                <w:kern w:val="0"/>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0" w:hRule="atLeast"/>
        </w:trPr>
        <w:tc>
          <w:tcPr>
            <w:tcW w:w="1704"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姓名</w:t>
            </w:r>
          </w:p>
        </w:tc>
        <w:tc>
          <w:tcPr>
            <w:tcW w:w="3408"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姓名2个字符以上6个字符以下（3）</w:t>
            </w:r>
          </w:p>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姓名内容合法汉字（4）</w:t>
            </w:r>
          </w:p>
        </w:tc>
        <w:tc>
          <w:tcPr>
            <w:tcW w:w="3408"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姓名为空（12）</w:t>
            </w:r>
          </w:p>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姓名长度&lt;2个字符长度（13）</w:t>
            </w:r>
          </w:p>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姓名长度&gt;6个字符长度（14）</w:t>
            </w:r>
          </w:p>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姓名包含非法汉字，如&amp;,*（15）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2" w:hRule="atLeast"/>
        </w:trPr>
        <w:tc>
          <w:tcPr>
            <w:tcW w:w="1704"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邮箱</w:t>
            </w:r>
          </w:p>
        </w:tc>
        <w:tc>
          <w:tcPr>
            <w:tcW w:w="3408"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1.有且只能有1个“@”号，至少有一个“.”号@”前面的部分    （5）</w:t>
            </w:r>
          </w:p>
        </w:tc>
        <w:tc>
          <w:tcPr>
            <w:tcW w:w="3408"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1. 邮箱内容为空（16）</w:t>
            </w:r>
          </w:p>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2. 邮箱出现多个“@”符号（17）</w:t>
            </w:r>
          </w:p>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3. 邮箱没有“@”符号（18）</w:t>
            </w:r>
          </w:p>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4. 邮箱没有出现“.”（19）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35" w:hRule="atLeast"/>
        </w:trPr>
        <w:tc>
          <w:tcPr>
            <w:tcW w:w="1704"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密码</w:t>
            </w:r>
          </w:p>
        </w:tc>
        <w:tc>
          <w:tcPr>
            <w:tcW w:w="3408"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用户密码为6到18位  （6）</w:t>
            </w:r>
          </w:p>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字母数字混合组合（7）</w:t>
            </w:r>
          </w:p>
        </w:tc>
        <w:tc>
          <w:tcPr>
            <w:tcW w:w="3408"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密码为空（20）</w:t>
            </w:r>
          </w:p>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密码长度小于6位（21）</w:t>
            </w:r>
          </w:p>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密码长度大于18位（22）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0" w:hRule="atLeast"/>
        </w:trPr>
        <w:tc>
          <w:tcPr>
            <w:tcW w:w="1704"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确认密码</w:t>
            </w:r>
          </w:p>
        </w:tc>
        <w:tc>
          <w:tcPr>
            <w:tcW w:w="3408"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和输入的密码一致（8）</w:t>
            </w:r>
          </w:p>
        </w:tc>
        <w:tc>
          <w:tcPr>
            <w:tcW w:w="3408"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确认密码为空（23）</w:t>
            </w:r>
          </w:p>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确认密码和输入的密码不一致（24）</w:t>
            </w:r>
          </w:p>
        </w:tc>
      </w:tr>
    </w:tbl>
    <w:p>
      <w:pPr>
        <w:rPr>
          <w:rFonts w:hint="eastAsia" w:ascii="宋体" w:hAnsi="宋体" w:cs="宋体"/>
          <w:b/>
          <w:bCs/>
          <w:color w:val="000000"/>
          <w:kern w:val="0"/>
          <w:sz w:val="18"/>
          <w:szCs w:val="18"/>
          <w:lang w:val="en-US" w:eastAsia="zh-CN"/>
        </w:rPr>
      </w:pPr>
      <w:r>
        <w:rPr>
          <w:rFonts w:hint="eastAsia" w:ascii="宋体" w:hAnsi="宋体" w:cs="宋体"/>
          <w:b/>
          <w:bCs/>
          <w:color w:val="000000"/>
          <w:kern w:val="0"/>
          <w:sz w:val="18"/>
          <w:szCs w:val="18"/>
          <w:lang w:val="en-US" w:eastAsia="zh-CN"/>
        </w:rPr>
        <w:t>测试用例</w:t>
      </w:r>
    </w:p>
    <w:tbl>
      <w:tblPr>
        <w:tblStyle w:val="12"/>
        <w:tblW w:w="8413" w:type="dxa"/>
        <w:jc w:val="center"/>
        <w:tblInd w:w="0" w:type="dxa"/>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
      <w:tblGrid>
        <w:gridCol w:w="1374"/>
        <w:gridCol w:w="2119"/>
        <w:gridCol w:w="1194"/>
        <w:gridCol w:w="115"/>
        <w:gridCol w:w="1160"/>
        <w:gridCol w:w="87"/>
        <w:gridCol w:w="983"/>
        <w:gridCol w:w="770"/>
        <w:gridCol w:w="611"/>
      </w:tblGrid>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项目/软件</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软件工程系列课程教学辅助网站</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程序版本</w:t>
            </w:r>
          </w:p>
        </w:tc>
        <w:tc>
          <w:tcPr>
            <w:tcW w:w="1275"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V0.1</w:t>
            </w:r>
          </w:p>
        </w:tc>
        <w:tc>
          <w:tcPr>
            <w:tcW w:w="1070"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测试编号</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TC-S001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功能模块名</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学生注册</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编制人 　</w:t>
            </w:r>
          </w:p>
        </w:tc>
        <w:tc>
          <w:tcPr>
            <w:tcW w:w="1275"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陈祥斌</w:t>
            </w:r>
          </w:p>
        </w:tc>
        <w:tc>
          <w:tcPr>
            <w:tcW w:w="1070"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对应用例编号</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UC-S001</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编制时间 　</w:t>
            </w:r>
          </w:p>
        </w:tc>
        <w:tc>
          <w:tcPr>
            <w:tcW w:w="1275"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2018/12/22</w:t>
            </w:r>
          </w:p>
        </w:tc>
        <w:tc>
          <w:tcPr>
            <w:tcW w:w="1070"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相关的用例</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学生进行网站注册</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275"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070"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功能特性</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网站注册</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275"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070"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测试目的</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对输入的账号信息进行规范化，防止非法注册</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275"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070"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预置条件</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学生在该网站上未进行注册过</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特殊规程说明 </w:t>
            </w:r>
          </w:p>
        </w:tc>
        <w:tc>
          <w:tcPr>
            <w:tcW w:w="1275"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无</w:t>
            </w:r>
          </w:p>
        </w:tc>
        <w:tc>
          <w:tcPr>
            <w:tcW w:w="1070"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参考信息</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用例说明中关于“学生账号注册”的说明</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275"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070"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测试数据</w:t>
            </w:r>
          </w:p>
        </w:tc>
        <w:tc>
          <w:tcPr>
            <w:tcW w:w="7039" w:type="dxa"/>
            <w:gridSpan w:val="8"/>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操作序号</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操作描述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数 据</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覆盖路径</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期望结果 </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实际结果</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1 </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输入学号，输入姓名，输入邮箱，输入密码，输入确认密码按“注册”按钮。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学号=31501310，输入姓名=张三，输入邮箱=“123456@.stu.zucc.edu.cn”，输入密码=1235abcd，确认密码=1235abcd</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（2）（3）（4）（5）（6）（7）（8）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显示首页</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显示首页</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2</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输入学号，输入姓名，输入邮箱，输入密码，输入确认密码按“注册”按钮。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学号=315013，输入姓名=张三，输入邮箱=“123456@.stu.zucc.edu.cn”，输入密码=1235abcd，确认密码=1235abcd </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（10）（3）（4）（5）（6）（7）（8）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显示“学号的长度为8位”</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3</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输入学号，输入姓名，输入邮箱，输入密码，输入确认密码按“注册”按钮。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学号=31501310，输入姓名=空，输入邮箱=“123456@.stu.zucc.edu.cn”，输入密码=1235abcd，确认密码=1235abcd </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（2）（12）（5）（6）（7）（8）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显示“用户真实姓名”</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trHeight w:val="876" w:hRule="atLeast"/>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4</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输入学号，输入姓名，输入邮箱，输入密码，输入确认密码按“注册”按钮。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学号=31501310，输入姓名=陈，输入邮箱=“123456@.stu.zucc.edu.cn”，输入密码=1235abcd，确认密码=1235abcd </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（2）（13）（5）（6）（7）（8）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显示“2-6字符长度的姓名”</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5</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输入学号，输入姓名，输入邮箱，输入密码，输入确认密码按“注册”按钮。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学号=31501310，输入姓名=汗汗汗汗汗汗汗汗，输入邮箱=“123456@.stu.zucc.edu.cn”，输入密码=1235abcd，确认密码=1235abcd </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（2）（14）（5）（6）（7）（8）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显示“2-6字符长度的姓名”</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6</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输入学号，输入姓名，输入邮箱，输入密码，输入确认密码按“注册”按钮。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学号=31501310，输入姓名=陈*&amp;陈，输入邮箱=“123456@.stu.zucc.edu.cn”，输入密码=1235abcd，确认密码=1235abcd </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（2）（15）（5）（6）（7）（8）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显示“姓名格式不合法”</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7</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输入学号，输入姓名，输入邮箱，输入密码，输入确认密码按“注册”按钮。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学号=31501310，输入姓名=张三，输入邮箱=空，输入密码=1235abcd，确认密码=1235abcd </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（2）（3）（4）（16）（6）（7）（8）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显示“请输入联系邮箱”</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8</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输入学号，输入姓名，输入邮箱，输入密码，输入确认密码按“注册”按钮。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学号=31501310，输入姓名=张三，输入邮箱=12346@45@stu.zucc.edu.cn，输入密码=1235abcd，确认密码=1235abcd</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（1）（2）（3）（4）（17）（6）（7）（8）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显示“请输入正确格式联系邮箱”</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9</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输入学号，输入姓名，输入邮箱，输入密码，输入确认密码按“注册”按钮。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学号=31501310，输入姓名=张三，输入邮箱=12346455stu.zucc.edu.cn，输入密码=1235abcd，确认密码=1235abcd</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（1）（2）（3）（4）（18）（6）（7）（8）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显示“请输入正确格式联系邮箱”</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10</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输入学号，输入姓名，输入邮箱，输入密码，输入确认密码按“注册”按钮。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学号=31501310，输入姓名=张三，输入邮箱=12346455@stuzucceducn，输入密码=1235abcd，确认密码=1235abcd</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（1）（2）（3）（4）（19）（6）（7）（8）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显示“请输入正确格式联系邮箱”</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11</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输入学号，输入姓名，输入邮箱，输入密码，输入确认密码按“注册”按钮。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学号=31501310，输入姓名=张三，输入邮箱=12346455@stu.zucc.edu.cn，输入密码=空 ，确认密码=1235abcd</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（1）（2）（3）（4）（5）（20）（8）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显示“密码不能为空”</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12</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输入学号，输入姓名，输入邮箱，输入密码，输入确认密码按“注册”按钮。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学号=31501310，输入姓名=张三，输入邮箱=12346455@stu.zucc.edu.cn，输入密码=123 ，确认密码=1235abcd</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（1）（2）（3）（4）（5）（21）（8）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显示“请输入6-18位密码”</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13</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输入学号，输入姓名，输入邮箱，输入密码，输入确认密码按“注册”按钮。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学号=31501310，输入姓名=张三，输入邮箱=12346455@stu.zucc.edu.cn，输入密码=12345678912345678912346579 ，确认密码=1235abcd</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（1）（2）（3）（4）（5）（22）（8）</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显示“请输入6-18位密码”</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15</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输入学号，输入姓名，输入邮箱，输入密码，输入确认密码按“注册”按钮。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学号=31501310，输入姓名=张三，输入邮箱=“123456@.stu.zucc.edu.cn”，输入密码=1235abcd，确认密码=空</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（1）（2）（3）（4）（5）（22）（23）</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显示“请输入确认密码”</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16</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输入学号，输入姓名，输入邮箱，输入密码，输入确认密码按“注册”按钮。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学号=31501310，输入姓名=张三，输入邮箱=“123456@.stu.zucc.edu.cn”，输入密码=1235abcd，确认密码=1235</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（1）（2）（3）（4）（5）（22）（24）</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显示“2此密码输入不一致”</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测试人员 </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309"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开发人员</w:t>
            </w:r>
          </w:p>
        </w:tc>
        <w:tc>
          <w:tcPr>
            <w:tcW w:w="124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983"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项目负责人</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陈祥斌</w:t>
            </w:r>
          </w:p>
        </w:tc>
      </w:tr>
    </w:tbl>
    <w:p>
      <w:pPr>
        <w:rPr>
          <w:rFonts w:hint="eastAsia" w:ascii="宋体" w:hAnsi="宋体" w:eastAsia="宋体" w:cs="宋体"/>
          <w:b/>
          <w:bCs/>
          <w:color w:val="000000"/>
          <w:kern w:val="0"/>
          <w:sz w:val="18"/>
          <w:szCs w:val="18"/>
          <w:lang w:val="en-US" w:eastAsia="zh-CN"/>
        </w:rPr>
      </w:pPr>
    </w:p>
    <w:p>
      <w:pPr>
        <w:rPr>
          <w:rFonts w:hint="eastAsia" w:ascii="宋体" w:hAnsi="宋体" w:eastAsia="宋体" w:cs="宋体"/>
          <w:b/>
          <w:bCs/>
          <w:color w:val="000000"/>
          <w:kern w:val="0"/>
          <w:sz w:val="18"/>
          <w:szCs w:val="18"/>
          <w:lang w:val="en-US" w:eastAsia="zh-CN"/>
        </w:rPr>
      </w:pPr>
    </w:p>
    <w:p>
      <w:pPr>
        <w:numPr>
          <w:ilvl w:val="0"/>
          <w:numId w:val="9"/>
        </w:numPr>
        <w:ind w:left="0" w:leftChars="0" w:firstLine="0" w:firstLineChars="0"/>
        <w:rPr>
          <w:rFonts w:hint="eastAsia" w:ascii="宋体" w:hAnsi="宋体" w:cs="宋体"/>
          <w:b/>
          <w:bCs/>
          <w:color w:val="000000"/>
          <w:kern w:val="0"/>
          <w:sz w:val="21"/>
          <w:szCs w:val="21"/>
          <w:lang w:val="en-US" w:eastAsia="zh-CN"/>
        </w:rPr>
      </w:pPr>
      <w:bookmarkStart w:id="143" w:name="_Toc29090_WPSOffice_Level3"/>
      <w:r>
        <w:rPr>
          <w:rFonts w:hint="eastAsia" w:ascii="宋体" w:hAnsi="宋体" w:cs="宋体"/>
          <w:b/>
          <w:bCs/>
          <w:color w:val="000000"/>
          <w:kern w:val="0"/>
          <w:sz w:val="21"/>
          <w:szCs w:val="21"/>
          <w:lang w:val="en-US" w:eastAsia="zh-CN"/>
        </w:rPr>
        <w:t>学生登录测试用例</w:t>
      </w:r>
      <w:bookmarkEnd w:id="143"/>
    </w:p>
    <w:tbl>
      <w:tblPr>
        <w:tblStyle w:val="12"/>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3408"/>
        <w:gridCol w:w="3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输入条件</w:t>
            </w:r>
          </w:p>
        </w:tc>
        <w:tc>
          <w:tcPr>
            <w:tcW w:w="3408" w:type="dxa"/>
            <w:vMerge w:val="restart"/>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xml:space="preserve">有效等价类        </w:t>
            </w:r>
          </w:p>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学号长度为8位  （2）</w:t>
            </w:r>
          </w:p>
        </w:tc>
        <w:tc>
          <w:tcPr>
            <w:tcW w:w="3408" w:type="dxa"/>
            <w:vMerge w:val="restart"/>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xml:space="preserve">无效等价类     </w:t>
            </w:r>
          </w:p>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学号长度小于8位（4）</w:t>
            </w:r>
          </w:p>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学号的长度大于8位（5）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16" w:hRule="atLeast"/>
        </w:trPr>
        <w:tc>
          <w:tcPr>
            <w:tcW w:w="1704"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学号</w:t>
            </w:r>
          </w:p>
        </w:tc>
        <w:tc>
          <w:tcPr>
            <w:tcW w:w="3408" w:type="dxa"/>
            <w:vMerge w:val="continue"/>
          </w:tcPr>
          <w:p>
            <w:pPr>
              <w:rPr>
                <w:rFonts w:hint="eastAsia" w:ascii="宋体" w:hAnsi="宋体" w:eastAsia="宋体" w:cs="宋体"/>
                <w:b/>
                <w:bCs/>
                <w:color w:val="000000"/>
                <w:kern w:val="0"/>
                <w:sz w:val="18"/>
                <w:szCs w:val="18"/>
                <w:lang w:val="en-US" w:eastAsia="zh-CN"/>
              </w:rPr>
            </w:pPr>
          </w:p>
        </w:tc>
        <w:tc>
          <w:tcPr>
            <w:tcW w:w="3408" w:type="dxa"/>
            <w:vMerge w:val="continue"/>
          </w:tcPr>
          <w:p>
            <w:pPr>
              <w:rPr>
                <w:rFonts w:hint="eastAsia" w:ascii="宋体" w:hAnsi="宋体" w:eastAsia="宋体" w:cs="宋体"/>
                <w:b/>
                <w:bCs/>
                <w:color w:val="000000"/>
                <w:kern w:val="0"/>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0" w:hRule="atLeast"/>
        </w:trPr>
        <w:tc>
          <w:tcPr>
            <w:tcW w:w="1704"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密码</w:t>
            </w:r>
          </w:p>
        </w:tc>
        <w:tc>
          <w:tcPr>
            <w:tcW w:w="3408"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符合注册时的6-18位字母数字组合密码（6）</w:t>
            </w:r>
          </w:p>
        </w:tc>
        <w:tc>
          <w:tcPr>
            <w:tcW w:w="3408"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xml:space="preserve"> 密码为空（7）</w:t>
            </w:r>
          </w:p>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xml:space="preserve"> 不符合注册中的密码（8）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0" w:hRule="atLeast"/>
        </w:trPr>
        <w:tc>
          <w:tcPr>
            <w:tcW w:w="1704"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验证码</w:t>
            </w:r>
          </w:p>
        </w:tc>
        <w:tc>
          <w:tcPr>
            <w:tcW w:w="3408"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符合图片中的验证码（9）</w:t>
            </w:r>
          </w:p>
        </w:tc>
        <w:tc>
          <w:tcPr>
            <w:tcW w:w="3408"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xml:space="preserve"> 不符合图片中的验证码（10）</w:t>
            </w:r>
          </w:p>
        </w:tc>
      </w:tr>
    </w:tbl>
    <w:p>
      <w:pPr>
        <w:rPr>
          <w:rFonts w:hint="eastAsia" w:ascii="宋体" w:hAnsi="宋体" w:cs="宋体"/>
          <w:b/>
          <w:bCs/>
          <w:color w:val="000000"/>
          <w:kern w:val="0"/>
          <w:sz w:val="18"/>
          <w:szCs w:val="18"/>
          <w:lang w:val="en-US" w:eastAsia="zh-CN"/>
        </w:rPr>
      </w:pPr>
      <w:r>
        <w:rPr>
          <w:rFonts w:hint="eastAsia" w:ascii="宋体" w:hAnsi="宋体" w:cs="宋体"/>
          <w:b/>
          <w:bCs/>
          <w:color w:val="000000"/>
          <w:kern w:val="0"/>
          <w:sz w:val="18"/>
          <w:szCs w:val="18"/>
          <w:lang w:val="en-US" w:eastAsia="zh-CN"/>
        </w:rPr>
        <w:t>测试用例</w:t>
      </w:r>
    </w:p>
    <w:tbl>
      <w:tblPr>
        <w:tblStyle w:val="12"/>
        <w:tblW w:w="8519" w:type="dxa"/>
        <w:jc w:val="center"/>
        <w:tblInd w:w="0" w:type="dxa"/>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
      <w:tblGrid>
        <w:gridCol w:w="1299"/>
        <w:gridCol w:w="1774"/>
        <w:gridCol w:w="229"/>
        <w:gridCol w:w="1128"/>
        <w:gridCol w:w="1205"/>
        <w:gridCol w:w="452"/>
        <w:gridCol w:w="559"/>
        <w:gridCol w:w="728"/>
        <w:gridCol w:w="578"/>
        <w:gridCol w:w="567"/>
      </w:tblGrid>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项目/软件</w:t>
            </w:r>
          </w:p>
        </w:tc>
        <w:tc>
          <w:tcPr>
            <w:tcW w:w="2003"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软件工程系列课程教学辅助网站</w:t>
            </w:r>
          </w:p>
        </w:tc>
        <w:tc>
          <w:tcPr>
            <w:tcW w:w="112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程序版本</w:t>
            </w:r>
          </w:p>
        </w:tc>
        <w:tc>
          <w:tcPr>
            <w:tcW w:w="120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V0.1</w:t>
            </w:r>
          </w:p>
        </w:tc>
        <w:tc>
          <w:tcPr>
            <w:tcW w:w="101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测试编号</w:t>
            </w:r>
          </w:p>
        </w:tc>
        <w:tc>
          <w:tcPr>
            <w:tcW w:w="72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TC-S002 </w:t>
            </w:r>
          </w:p>
        </w:tc>
        <w:tc>
          <w:tcPr>
            <w:tcW w:w="57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功能模块名</w:t>
            </w:r>
          </w:p>
        </w:tc>
        <w:tc>
          <w:tcPr>
            <w:tcW w:w="2003"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学生登录</w:t>
            </w:r>
          </w:p>
        </w:tc>
        <w:tc>
          <w:tcPr>
            <w:tcW w:w="112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编制人 　</w:t>
            </w:r>
          </w:p>
        </w:tc>
        <w:tc>
          <w:tcPr>
            <w:tcW w:w="120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陈祥斌</w:t>
            </w:r>
          </w:p>
        </w:tc>
        <w:tc>
          <w:tcPr>
            <w:tcW w:w="101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2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57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对应用例编号</w:t>
            </w:r>
          </w:p>
        </w:tc>
        <w:tc>
          <w:tcPr>
            <w:tcW w:w="2003"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UC-S002</w:t>
            </w:r>
          </w:p>
        </w:tc>
        <w:tc>
          <w:tcPr>
            <w:tcW w:w="112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编制时间 　</w:t>
            </w:r>
          </w:p>
        </w:tc>
        <w:tc>
          <w:tcPr>
            <w:tcW w:w="120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2018/12/22</w:t>
            </w:r>
          </w:p>
        </w:tc>
        <w:tc>
          <w:tcPr>
            <w:tcW w:w="101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2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57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相关的用例</w:t>
            </w:r>
          </w:p>
        </w:tc>
        <w:tc>
          <w:tcPr>
            <w:tcW w:w="2003"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学生进行网站登录</w:t>
            </w:r>
          </w:p>
        </w:tc>
        <w:tc>
          <w:tcPr>
            <w:tcW w:w="112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20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01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2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57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功能特性</w:t>
            </w:r>
          </w:p>
        </w:tc>
        <w:tc>
          <w:tcPr>
            <w:tcW w:w="2003"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网站登录</w:t>
            </w:r>
          </w:p>
        </w:tc>
        <w:tc>
          <w:tcPr>
            <w:tcW w:w="112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20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01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2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57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测试目的</w:t>
            </w:r>
          </w:p>
        </w:tc>
        <w:tc>
          <w:tcPr>
            <w:tcW w:w="2003"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对输入的账号信息进行数据库匹配，保证账号安全</w:t>
            </w:r>
          </w:p>
        </w:tc>
        <w:tc>
          <w:tcPr>
            <w:tcW w:w="112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20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01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2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57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预置条件</w:t>
            </w:r>
          </w:p>
        </w:tc>
        <w:tc>
          <w:tcPr>
            <w:tcW w:w="2003"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学生在该网站上未登录</w:t>
            </w:r>
          </w:p>
        </w:tc>
        <w:tc>
          <w:tcPr>
            <w:tcW w:w="112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特殊规程说明 </w:t>
            </w:r>
          </w:p>
        </w:tc>
        <w:tc>
          <w:tcPr>
            <w:tcW w:w="120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c>
          <w:tcPr>
            <w:tcW w:w="101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2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57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参考信息</w:t>
            </w:r>
          </w:p>
        </w:tc>
        <w:tc>
          <w:tcPr>
            <w:tcW w:w="2003"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用例说明中关于“学生账号登录”的说明</w:t>
            </w:r>
          </w:p>
        </w:tc>
        <w:tc>
          <w:tcPr>
            <w:tcW w:w="112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20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01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2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578"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测试数据</w:t>
            </w:r>
          </w:p>
        </w:tc>
        <w:tc>
          <w:tcPr>
            <w:tcW w:w="6653" w:type="dxa"/>
            <w:gridSpan w:val="8"/>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操作序号</w:t>
            </w:r>
          </w:p>
        </w:tc>
        <w:tc>
          <w:tcPr>
            <w:tcW w:w="17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操作描述 </w:t>
            </w:r>
          </w:p>
        </w:tc>
        <w:tc>
          <w:tcPr>
            <w:tcW w:w="13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数 据</w:t>
            </w:r>
          </w:p>
        </w:tc>
        <w:tc>
          <w:tcPr>
            <w:tcW w:w="16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覆盖路径</w:t>
            </w:r>
          </w:p>
        </w:tc>
        <w:tc>
          <w:tcPr>
            <w:tcW w:w="1865" w:type="dxa"/>
            <w:gridSpan w:val="3"/>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期望结果</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实际结果</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1 </w:t>
            </w:r>
          </w:p>
        </w:tc>
        <w:tc>
          <w:tcPr>
            <w:tcW w:w="17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输入学号，输入密码，输入验证码</w:t>
            </w:r>
          </w:p>
        </w:tc>
        <w:tc>
          <w:tcPr>
            <w:tcW w:w="13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学号=31501310，密码=12345abc,验证码=4TW4</w:t>
            </w:r>
          </w:p>
        </w:tc>
        <w:tc>
          <w:tcPr>
            <w:tcW w:w="16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（2）（6）（9）</w:t>
            </w:r>
          </w:p>
        </w:tc>
        <w:tc>
          <w:tcPr>
            <w:tcW w:w="1865" w:type="dxa"/>
            <w:gridSpan w:val="3"/>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登录成功，跳转到首页，右上角显示登录后的头像</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2 </w:t>
            </w:r>
          </w:p>
        </w:tc>
        <w:tc>
          <w:tcPr>
            <w:tcW w:w="17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输入学号，输入密码，输入验证码</w:t>
            </w:r>
          </w:p>
        </w:tc>
        <w:tc>
          <w:tcPr>
            <w:tcW w:w="13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学号=D00001，密码=12345abc,验证码=4TW4</w:t>
            </w:r>
          </w:p>
        </w:tc>
        <w:tc>
          <w:tcPr>
            <w:tcW w:w="16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（6）（9）</w:t>
            </w:r>
          </w:p>
        </w:tc>
        <w:tc>
          <w:tcPr>
            <w:tcW w:w="1865" w:type="dxa"/>
            <w:gridSpan w:val="3"/>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显示“账号不存在”</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3</w:t>
            </w:r>
          </w:p>
        </w:tc>
        <w:tc>
          <w:tcPr>
            <w:tcW w:w="17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输入学号，输入密码，输入验证码</w:t>
            </w:r>
          </w:p>
        </w:tc>
        <w:tc>
          <w:tcPr>
            <w:tcW w:w="13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学号=J0，密码=12345abc,验证码=4TW4</w:t>
            </w:r>
          </w:p>
        </w:tc>
        <w:tc>
          <w:tcPr>
            <w:tcW w:w="16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（4）（6）（9）</w:t>
            </w:r>
          </w:p>
        </w:tc>
        <w:tc>
          <w:tcPr>
            <w:tcW w:w="1865" w:type="dxa"/>
            <w:gridSpan w:val="3"/>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显示“账号不存在”</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4</w:t>
            </w:r>
          </w:p>
        </w:tc>
        <w:tc>
          <w:tcPr>
            <w:tcW w:w="17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输入学号，输入密码，输入验证码</w:t>
            </w:r>
          </w:p>
        </w:tc>
        <w:tc>
          <w:tcPr>
            <w:tcW w:w="13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学号=J0000000011，密码=12345abc,验证码=4TW4</w:t>
            </w:r>
          </w:p>
        </w:tc>
        <w:tc>
          <w:tcPr>
            <w:tcW w:w="16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（5）（6）（9）</w:t>
            </w:r>
          </w:p>
        </w:tc>
        <w:tc>
          <w:tcPr>
            <w:tcW w:w="1865" w:type="dxa"/>
            <w:gridSpan w:val="3"/>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显示“账号不存在”</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5</w:t>
            </w:r>
          </w:p>
        </w:tc>
        <w:tc>
          <w:tcPr>
            <w:tcW w:w="17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输入学号，输入密码，输入验证码</w:t>
            </w:r>
          </w:p>
        </w:tc>
        <w:tc>
          <w:tcPr>
            <w:tcW w:w="13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学号=31501310，密码=空,验证码=4TW4</w:t>
            </w:r>
          </w:p>
        </w:tc>
        <w:tc>
          <w:tcPr>
            <w:tcW w:w="16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（2）（7）（9）</w:t>
            </w:r>
          </w:p>
        </w:tc>
        <w:tc>
          <w:tcPr>
            <w:tcW w:w="1865" w:type="dxa"/>
            <w:gridSpan w:val="3"/>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显示“请输入密码”</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6</w:t>
            </w:r>
          </w:p>
        </w:tc>
        <w:tc>
          <w:tcPr>
            <w:tcW w:w="17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输入学号，输入密码，输入验证码</w:t>
            </w:r>
          </w:p>
        </w:tc>
        <w:tc>
          <w:tcPr>
            <w:tcW w:w="13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学号=31501310，密码=4512,验证码=4TW4</w:t>
            </w:r>
          </w:p>
        </w:tc>
        <w:tc>
          <w:tcPr>
            <w:tcW w:w="16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（2）（8）（9）</w:t>
            </w:r>
          </w:p>
        </w:tc>
        <w:tc>
          <w:tcPr>
            <w:tcW w:w="1865" w:type="dxa"/>
            <w:gridSpan w:val="3"/>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显示“密码错误”</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7</w:t>
            </w:r>
          </w:p>
        </w:tc>
        <w:tc>
          <w:tcPr>
            <w:tcW w:w="17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输入学号，输入密码，输入验证码</w:t>
            </w:r>
          </w:p>
        </w:tc>
        <w:tc>
          <w:tcPr>
            <w:tcW w:w="13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学号=31501310，密码=12345abc,验证码=38453</w:t>
            </w:r>
          </w:p>
        </w:tc>
        <w:tc>
          <w:tcPr>
            <w:tcW w:w="16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（2）（6）（10）</w:t>
            </w:r>
          </w:p>
        </w:tc>
        <w:tc>
          <w:tcPr>
            <w:tcW w:w="1865" w:type="dxa"/>
            <w:gridSpan w:val="3"/>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显示“验证码错误”</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29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测试人员 </w:t>
            </w:r>
          </w:p>
        </w:tc>
        <w:tc>
          <w:tcPr>
            <w:tcW w:w="17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357"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开发人员</w:t>
            </w:r>
          </w:p>
        </w:tc>
        <w:tc>
          <w:tcPr>
            <w:tcW w:w="120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452"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项目负责人</w:t>
            </w:r>
          </w:p>
        </w:tc>
        <w:tc>
          <w:tcPr>
            <w:tcW w:w="1865" w:type="dxa"/>
            <w:gridSpan w:val="3"/>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陈祥斌</w:t>
            </w:r>
          </w:p>
        </w:tc>
        <w:tc>
          <w:tcPr>
            <w:tcW w:w="567"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bl>
    <w:p>
      <w:pPr>
        <w:rPr>
          <w:rFonts w:hint="eastAsia" w:ascii="宋体" w:hAnsi="宋体" w:eastAsia="宋体" w:cs="宋体"/>
          <w:b/>
          <w:bCs/>
          <w:color w:val="000000"/>
          <w:kern w:val="0"/>
          <w:sz w:val="18"/>
          <w:szCs w:val="18"/>
          <w:lang w:val="en-US" w:eastAsia="zh-CN"/>
        </w:rPr>
      </w:pPr>
    </w:p>
    <w:p>
      <w:pPr>
        <w:rPr>
          <w:rFonts w:hint="eastAsia" w:ascii="宋体" w:hAnsi="宋体" w:eastAsia="宋体" w:cs="宋体"/>
          <w:b/>
          <w:bCs/>
          <w:color w:val="000000"/>
          <w:kern w:val="0"/>
          <w:sz w:val="18"/>
          <w:szCs w:val="18"/>
          <w:lang w:val="en-US" w:eastAsia="zh-CN"/>
        </w:rPr>
      </w:pPr>
    </w:p>
    <w:p>
      <w:pPr>
        <w:numPr>
          <w:ilvl w:val="0"/>
          <w:numId w:val="9"/>
        </w:numPr>
        <w:ind w:left="0" w:leftChars="0" w:firstLine="0" w:firstLineChars="0"/>
        <w:rPr>
          <w:rFonts w:hint="eastAsia" w:ascii="宋体" w:hAnsi="宋体" w:eastAsia="宋体" w:cs="宋体"/>
          <w:b/>
          <w:bCs/>
          <w:color w:val="000000"/>
          <w:kern w:val="0"/>
          <w:sz w:val="21"/>
          <w:szCs w:val="21"/>
          <w:lang w:val="en-US" w:eastAsia="zh-CN"/>
        </w:rPr>
      </w:pPr>
      <w:bookmarkStart w:id="144" w:name="_Toc24396_WPSOffice_Level3"/>
      <w:r>
        <w:rPr>
          <w:rFonts w:hint="eastAsia" w:ascii="宋体" w:hAnsi="宋体" w:eastAsia="宋体" w:cs="宋体"/>
          <w:b/>
          <w:bCs/>
          <w:color w:val="000000"/>
          <w:kern w:val="0"/>
          <w:sz w:val="21"/>
          <w:szCs w:val="21"/>
          <w:lang w:val="en-US" w:eastAsia="zh-CN"/>
        </w:rPr>
        <w:t>管理员登录测试用例</w:t>
      </w:r>
      <w:bookmarkEnd w:id="144"/>
    </w:p>
    <w:tbl>
      <w:tblPr>
        <w:tblStyle w:val="12"/>
        <w:tblW w:w="8520" w:type="dxa"/>
        <w:tblInd w:w="0" w:type="dxa"/>
        <w:tblLayout w:type="fixed"/>
        <w:tblCellMar>
          <w:top w:w="0" w:type="dxa"/>
          <w:left w:w="108" w:type="dxa"/>
          <w:bottom w:w="0" w:type="dxa"/>
          <w:right w:w="108" w:type="dxa"/>
        </w:tblCellMar>
      </w:tblPr>
      <w:tblGrid>
        <w:gridCol w:w="1704"/>
        <w:gridCol w:w="3408"/>
        <w:gridCol w:w="3408"/>
      </w:tblGrid>
      <w:tr>
        <w:tblPrEx>
          <w:tblLayout w:type="fixed"/>
          <w:tblCellMar>
            <w:top w:w="0" w:type="dxa"/>
            <w:left w:w="108" w:type="dxa"/>
            <w:bottom w:w="0" w:type="dxa"/>
            <w:right w:w="108" w:type="dxa"/>
          </w:tblCellMar>
        </w:tblPrEx>
        <w:tc>
          <w:tcPr>
            <w:tcW w:w="1704"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输入条件</w:t>
            </w:r>
          </w:p>
        </w:tc>
        <w:tc>
          <w:tcPr>
            <w:tcW w:w="3408" w:type="dxa"/>
            <w:vMerge w:val="restart"/>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xml:space="preserve">有效等价类        </w:t>
            </w:r>
          </w:p>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1.admin</w:t>
            </w:r>
          </w:p>
        </w:tc>
        <w:tc>
          <w:tcPr>
            <w:tcW w:w="3408" w:type="dxa"/>
            <w:vMerge w:val="restart"/>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xml:space="preserve">无效等价类     </w:t>
            </w:r>
          </w:p>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2.空字符</w:t>
            </w:r>
          </w:p>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3.数字字符串</w:t>
            </w:r>
          </w:p>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4.Amind以外字符字符串</w:t>
            </w:r>
          </w:p>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5.数字与字符组合字符串</w:t>
            </w:r>
          </w:p>
        </w:tc>
      </w:tr>
      <w:tr>
        <w:tblPrEx>
          <w:tblLayout w:type="fixed"/>
          <w:tblCellMar>
            <w:top w:w="0" w:type="dxa"/>
            <w:left w:w="108" w:type="dxa"/>
            <w:bottom w:w="0" w:type="dxa"/>
            <w:right w:w="108" w:type="dxa"/>
          </w:tblCellMar>
        </w:tblPrEx>
        <w:trPr>
          <w:trHeight w:val="1216" w:hRule="atLeast"/>
        </w:trPr>
        <w:tc>
          <w:tcPr>
            <w:tcW w:w="1704"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账号</w:t>
            </w:r>
          </w:p>
        </w:tc>
        <w:tc>
          <w:tcPr>
            <w:tcW w:w="3408" w:type="dxa"/>
            <w:vMerge w:val="continue"/>
          </w:tcPr>
          <w:p>
            <w:pPr>
              <w:rPr>
                <w:rFonts w:hint="eastAsia" w:ascii="宋体" w:hAnsi="宋体" w:eastAsia="宋体" w:cs="宋体"/>
                <w:b/>
                <w:bCs/>
                <w:color w:val="000000"/>
                <w:kern w:val="0"/>
                <w:sz w:val="18"/>
                <w:szCs w:val="18"/>
                <w:lang w:val="en-US" w:eastAsia="zh-CN"/>
              </w:rPr>
            </w:pPr>
          </w:p>
        </w:tc>
        <w:tc>
          <w:tcPr>
            <w:tcW w:w="3408" w:type="dxa"/>
            <w:vMerge w:val="continue"/>
          </w:tcPr>
          <w:p>
            <w:pPr>
              <w:rPr>
                <w:rFonts w:hint="eastAsia" w:ascii="宋体" w:hAnsi="宋体" w:eastAsia="宋体" w:cs="宋体"/>
                <w:b/>
                <w:bCs/>
                <w:color w:val="000000"/>
                <w:kern w:val="0"/>
                <w:sz w:val="18"/>
                <w:szCs w:val="18"/>
                <w:lang w:val="en-US" w:eastAsia="zh-CN"/>
              </w:rPr>
            </w:pPr>
          </w:p>
        </w:tc>
      </w:tr>
      <w:tr>
        <w:tblPrEx>
          <w:tblLayout w:type="fixed"/>
          <w:tblCellMar>
            <w:top w:w="0" w:type="dxa"/>
            <w:left w:w="108" w:type="dxa"/>
            <w:bottom w:w="0" w:type="dxa"/>
            <w:right w:w="108" w:type="dxa"/>
          </w:tblCellMar>
        </w:tblPrEx>
        <w:trPr>
          <w:trHeight w:val="910" w:hRule="atLeast"/>
        </w:trPr>
        <w:tc>
          <w:tcPr>
            <w:tcW w:w="1704"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密码</w:t>
            </w:r>
          </w:p>
        </w:tc>
        <w:tc>
          <w:tcPr>
            <w:tcW w:w="3408"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6.admin</w:t>
            </w:r>
          </w:p>
        </w:tc>
        <w:tc>
          <w:tcPr>
            <w:tcW w:w="3408" w:type="dxa"/>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7.空字符</w:t>
            </w:r>
          </w:p>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8.非admin字符</w:t>
            </w:r>
          </w:p>
        </w:tc>
      </w:tr>
    </w:tbl>
    <w:p>
      <w:pPr>
        <w:rPr>
          <w:rFonts w:hint="eastAsia" w:ascii="宋体" w:hAnsi="宋体" w:cs="宋体"/>
          <w:b/>
          <w:bCs/>
          <w:color w:val="000000"/>
          <w:kern w:val="0"/>
          <w:sz w:val="18"/>
          <w:szCs w:val="18"/>
          <w:lang w:val="en-US" w:eastAsia="zh-CN"/>
        </w:rPr>
      </w:pPr>
      <w:r>
        <w:rPr>
          <w:rFonts w:hint="eastAsia" w:ascii="宋体" w:hAnsi="宋体" w:cs="宋体"/>
          <w:b/>
          <w:bCs/>
          <w:color w:val="000000"/>
          <w:kern w:val="0"/>
          <w:sz w:val="18"/>
          <w:szCs w:val="18"/>
          <w:lang w:val="en-US" w:eastAsia="zh-CN"/>
        </w:rPr>
        <w:t>测试用例</w:t>
      </w:r>
    </w:p>
    <w:tbl>
      <w:tblPr>
        <w:tblStyle w:val="12"/>
        <w:tblW w:w="8413" w:type="dxa"/>
        <w:jc w:val="center"/>
        <w:tblInd w:w="0" w:type="dxa"/>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
      <w:tblGrid>
        <w:gridCol w:w="1374"/>
        <w:gridCol w:w="2119"/>
        <w:gridCol w:w="1194"/>
        <w:gridCol w:w="1275"/>
        <w:gridCol w:w="1070"/>
        <w:gridCol w:w="770"/>
        <w:gridCol w:w="611"/>
      </w:tblGrid>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项目/软件</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软件工程系列课程教学辅助网站</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程序版本</w:t>
            </w:r>
          </w:p>
        </w:tc>
        <w:tc>
          <w:tcPr>
            <w:tcW w:w="127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V0.1</w:t>
            </w:r>
          </w:p>
        </w:tc>
        <w:tc>
          <w:tcPr>
            <w:tcW w:w="10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测试编号</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TC-M001</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功能模块名</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管理员登录</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编制人 　</w:t>
            </w:r>
          </w:p>
        </w:tc>
        <w:tc>
          <w:tcPr>
            <w:tcW w:w="127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左文正</w:t>
            </w:r>
          </w:p>
        </w:tc>
        <w:tc>
          <w:tcPr>
            <w:tcW w:w="10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对应用例编号</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UC-M001</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编制时间 　</w:t>
            </w:r>
          </w:p>
        </w:tc>
        <w:tc>
          <w:tcPr>
            <w:tcW w:w="127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2018/12/21</w:t>
            </w:r>
          </w:p>
        </w:tc>
        <w:tc>
          <w:tcPr>
            <w:tcW w:w="10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相关的用例</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管理员登录</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27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0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功能特性</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管理员登录</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27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0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测试目的</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测试验证账号密码的匹配性</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27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0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预置条件</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拥有管理员账户</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特殊规程说明 </w:t>
            </w:r>
          </w:p>
        </w:tc>
        <w:tc>
          <w:tcPr>
            <w:tcW w:w="127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无</w:t>
            </w:r>
          </w:p>
        </w:tc>
        <w:tc>
          <w:tcPr>
            <w:tcW w:w="10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参考信息</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用例说明中关于“管理员登录”的说明</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27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0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测试数据</w:t>
            </w:r>
          </w:p>
        </w:tc>
        <w:tc>
          <w:tcPr>
            <w:tcW w:w="7039" w:type="dxa"/>
            <w:gridSpan w:val="6"/>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操作序号</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操作描述 </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数 据</w:t>
            </w:r>
          </w:p>
        </w:tc>
        <w:tc>
          <w:tcPr>
            <w:tcW w:w="127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覆盖路径</w:t>
            </w:r>
          </w:p>
        </w:tc>
        <w:tc>
          <w:tcPr>
            <w:tcW w:w="10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期望结果 </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实际结果</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1 </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输入正确的账号和密码</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账号=admin</w:t>
            </w:r>
          </w:p>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密码=admin</w:t>
            </w:r>
          </w:p>
        </w:tc>
        <w:tc>
          <w:tcPr>
            <w:tcW w:w="127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1、6</w:t>
            </w:r>
          </w:p>
        </w:tc>
        <w:tc>
          <w:tcPr>
            <w:tcW w:w="10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显示管理员主界面</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2 </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不输入账号</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账号=“”</w:t>
            </w:r>
          </w:p>
        </w:tc>
        <w:tc>
          <w:tcPr>
            <w:tcW w:w="127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2</w:t>
            </w:r>
          </w:p>
        </w:tc>
        <w:tc>
          <w:tcPr>
            <w:tcW w:w="10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提示“账号为空”</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3</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不输入密码</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密码=“”</w:t>
            </w:r>
          </w:p>
        </w:tc>
        <w:tc>
          <w:tcPr>
            <w:tcW w:w="127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7</w:t>
            </w:r>
          </w:p>
        </w:tc>
        <w:tc>
          <w:tcPr>
            <w:tcW w:w="10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提示“密码为空”</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4</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输入格式不正确账号</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账号=123456</w:t>
            </w:r>
          </w:p>
        </w:tc>
        <w:tc>
          <w:tcPr>
            <w:tcW w:w="127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3</w:t>
            </w:r>
          </w:p>
        </w:tc>
        <w:tc>
          <w:tcPr>
            <w:tcW w:w="10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提示“请输入正确的管理员账户”</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5</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输入格式不正确账号</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账号=abcd</w:t>
            </w:r>
          </w:p>
        </w:tc>
        <w:tc>
          <w:tcPr>
            <w:tcW w:w="127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4</w:t>
            </w:r>
          </w:p>
        </w:tc>
        <w:tc>
          <w:tcPr>
            <w:tcW w:w="10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提示“请输入正确的管理员账户”</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6</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输入格式不正确账号</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账号=abc123</w:t>
            </w:r>
          </w:p>
        </w:tc>
        <w:tc>
          <w:tcPr>
            <w:tcW w:w="127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5</w:t>
            </w:r>
          </w:p>
        </w:tc>
        <w:tc>
          <w:tcPr>
            <w:tcW w:w="10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提示“请输入正确的管理员账户”</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7</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输入不匹配密码</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账号=admin</w:t>
            </w:r>
          </w:p>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密码=123456</w:t>
            </w:r>
          </w:p>
        </w:tc>
        <w:tc>
          <w:tcPr>
            <w:tcW w:w="127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8</w:t>
            </w:r>
          </w:p>
        </w:tc>
        <w:tc>
          <w:tcPr>
            <w:tcW w:w="10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提示“密码错误”</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测试人员 </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开发人员</w:t>
            </w:r>
          </w:p>
        </w:tc>
        <w:tc>
          <w:tcPr>
            <w:tcW w:w="127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0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项目负责人</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左文正</w:t>
            </w:r>
          </w:p>
        </w:tc>
      </w:tr>
    </w:tbl>
    <w:p>
      <w:pPr>
        <w:rPr>
          <w:rFonts w:hint="eastAsia" w:ascii="宋体" w:hAnsi="宋体" w:eastAsia="宋体" w:cs="宋体"/>
          <w:b/>
          <w:bCs/>
          <w:color w:val="000000"/>
          <w:kern w:val="0"/>
          <w:sz w:val="18"/>
          <w:szCs w:val="18"/>
          <w:lang w:val="en-US" w:eastAsia="zh-CN"/>
        </w:rPr>
      </w:pPr>
    </w:p>
    <w:p>
      <w:pPr>
        <w:rPr>
          <w:rFonts w:hint="eastAsia" w:ascii="宋体" w:hAnsi="宋体" w:eastAsia="宋体" w:cs="宋体"/>
          <w:b/>
          <w:bCs/>
          <w:color w:val="000000"/>
          <w:kern w:val="0"/>
          <w:sz w:val="18"/>
          <w:szCs w:val="18"/>
          <w:lang w:val="en-US" w:eastAsia="zh-CN"/>
        </w:rPr>
      </w:pPr>
    </w:p>
    <w:p>
      <w:pPr>
        <w:numPr>
          <w:ilvl w:val="0"/>
          <w:numId w:val="9"/>
        </w:numPr>
        <w:ind w:left="0" w:leftChars="0" w:firstLine="0" w:firstLineChars="0"/>
        <w:rPr>
          <w:rFonts w:hint="eastAsia" w:ascii="宋体" w:hAnsi="宋体" w:eastAsia="宋体" w:cs="宋体"/>
          <w:b/>
          <w:bCs/>
          <w:color w:val="000000"/>
          <w:kern w:val="0"/>
          <w:sz w:val="21"/>
          <w:szCs w:val="21"/>
          <w:lang w:val="en-US" w:eastAsia="zh-CN"/>
        </w:rPr>
      </w:pPr>
      <w:bookmarkStart w:id="145" w:name="_Toc15968_WPSOffice_Level3"/>
      <w:r>
        <w:rPr>
          <w:rFonts w:hint="eastAsia" w:ascii="宋体" w:hAnsi="宋体" w:eastAsia="宋体" w:cs="宋体"/>
          <w:b/>
          <w:bCs/>
          <w:color w:val="000000"/>
          <w:kern w:val="0"/>
          <w:sz w:val="21"/>
          <w:szCs w:val="21"/>
          <w:lang w:val="en-US" w:eastAsia="zh-CN"/>
        </w:rPr>
        <w:t>管理员注销测试用例</w:t>
      </w:r>
      <w:bookmarkEnd w:id="145"/>
    </w:p>
    <w:tbl>
      <w:tblPr>
        <w:tblStyle w:val="12"/>
        <w:tblW w:w="8413" w:type="dxa"/>
        <w:jc w:val="center"/>
        <w:tblInd w:w="0" w:type="dxa"/>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
      <w:tblGrid>
        <w:gridCol w:w="1374"/>
        <w:gridCol w:w="2119"/>
        <w:gridCol w:w="1194"/>
        <w:gridCol w:w="1275"/>
        <w:gridCol w:w="1070"/>
        <w:gridCol w:w="770"/>
        <w:gridCol w:w="611"/>
      </w:tblGrid>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项目/软件</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软件工程系列课程教学辅助网站</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程序版本</w:t>
            </w:r>
          </w:p>
        </w:tc>
        <w:tc>
          <w:tcPr>
            <w:tcW w:w="127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V0.1</w:t>
            </w:r>
          </w:p>
        </w:tc>
        <w:tc>
          <w:tcPr>
            <w:tcW w:w="10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测试编号</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TC-M002</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功能模块名</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管理员注销</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编制人 　</w:t>
            </w:r>
          </w:p>
        </w:tc>
        <w:tc>
          <w:tcPr>
            <w:tcW w:w="127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左文正</w:t>
            </w:r>
          </w:p>
        </w:tc>
        <w:tc>
          <w:tcPr>
            <w:tcW w:w="10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对应用例编号</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UC-M002</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编制时间 　</w:t>
            </w:r>
          </w:p>
        </w:tc>
        <w:tc>
          <w:tcPr>
            <w:tcW w:w="127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2018/12/21</w:t>
            </w:r>
          </w:p>
        </w:tc>
        <w:tc>
          <w:tcPr>
            <w:tcW w:w="10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相关的用例</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管理员注销</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27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0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功能特性</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管理员注销</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27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0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测试目的</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测试管理员是否能正确注销</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27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0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预置条件</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管理员登录了系统</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特殊规程说明 </w:t>
            </w:r>
          </w:p>
        </w:tc>
        <w:tc>
          <w:tcPr>
            <w:tcW w:w="127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无</w:t>
            </w:r>
          </w:p>
        </w:tc>
        <w:tc>
          <w:tcPr>
            <w:tcW w:w="10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参考信息</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用例说明中关于“管理员注销”的说明</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27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0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7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611"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测试数据</w:t>
            </w:r>
          </w:p>
        </w:tc>
        <w:tc>
          <w:tcPr>
            <w:tcW w:w="7039" w:type="dxa"/>
            <w:gridSpan w:val="6"/>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操作序号</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操作描述 </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数 据</w:t>
            </w:r>
          </w:p>
        </w:tc>
        <w:tc>
          <w:tcPr>
            <w:tcW w:w="127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覆盖路径</w:t>
            </w:r>
          </w:p>
        </w:tc>
        <w:tc>
          <w:tcPr>
            <w:tcW w:w="10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期望结果 </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实际结果</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1 </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点击注销按钮，对弹出窗点击确定按钮</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c>
          <w:tcPr>
            <w:tcW w:w="127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c>
          <w:tcPr>
            <w:tcW w:w="10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回到系统登录界面</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2 </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点击注销按钮，对弹出窗点击取消按钮</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c>
          <w:tcPr>
            <w:tcW w:w="127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p>
        </w:tc>
        <w:tc>
          <w:tcPr>
            <w:tcW w:w="10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回到之前界面</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r>
      <w:tr>
        <w:tblPrEx>
          <w:tblBorders>
            <w:top w:val="single" w:color="C0C0C0" w:sz="4" w:space="0"/>
            <w:left w:val="single" w:color="C0C0C0" w:sz="4" w:space="0"/>
            <w:bottom w:val="single" w:color="C0C0C0" w:sz="4" w:space="0"/>
            <w:right w:val="single" w:color="C0C0C0" w:sz="4" w:space="0"/>
            <w:insideH w:val="none" w:color="auto" w:sz="0" w:space="0"/>
            <w:insideV w:val="none" w:color="auto" w:sz="0" w:space="0"/>
          </w:tblBorders>
          <w:tblLayout w:type="fixed"/>
          <w:tblCellMar>
            <w:top w:w="0" w:type="dxa"/>
            <w:left w:w="0" w:type="dxa"/>
            <w:bottom w:w="0" w:type="dxa"/>
            <w:right w:w="0" w:type="dxa"/>
          </w:tblCellMar>
        </w:tblPrEx>
        <w:trPr>
          <w:jc w:val="center"/>
        </w:trPr>
        <w:tc>
          <w:tcPr>
            <w:tcW w:w="137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测试人员 </w:t>
            </w:r>
          </w:p>
        </w:tc>
        <w:tc>
          <w:tcPr>
            <w:tcW w:w="2119"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194"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开发人员</w:t>
            </w:r>
          </w:p>
        </w:tc>
        <w:tc>
          <w:tcPr>
            <w:tcW w:w="1275"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w:t>
            </w:r>
          </w:p>
        </w:tc>
        <w:tc>
          <w:tcPr>
            <w:tcW w:w="1070" w:type="dxa"/>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项目负责人</w:t>
            </w:r>
          </w:p>
        </w:tc>
        <w:tc>
          <w:tcPr>
            <w:tcW w:w="1381" w:type="dxa"/>
            <w:gridSpan w:val="2"/>
            <w:tcBorders>
              <w:top w:val="single" w:color="C0C0C0" w:sz="4" w:space="0"/>
              <w:left w:val="single" w:color="C0C0C0" w:sz="4" w:space="0"/>
              <w:bottom w:val="single" w:color="C0C0C0" w:sz="4" w:space="0"/>
              <w:right w:val="single" w:color="C0C0C0" w:sz="4" w:space="0"/>
            </w:tcBorders>
            <w:tcMar>
              <w:top w:w="36" w:type="dxa"/>
              <w:left w:w="36" w:type="dxa"/>
              <w:bottom w:w="36" w:type="dxa"/>
              <w:right w:w="36" w:type="dxa"/>
            </w:tcMar>
            <w:vAlign w:val="center"/>
          </w:tcPr>
          <w:p>
            <w:pPr>
              <w:rPr>
                <w:rFonts w:hint="eastAsia" w:ascii="宋体" w:hAnsi="宋体" w:eastAsia="宋体" w:cs="宋体"/>
                <w:b/>
                <w:bCs/>
                <w:color w:val="000000"/>
                <w:kern w:val="0"/>
                <w:sz w:val="18"/>
                <w:szCs w:val="18"/>
                <w:lang w:val="en-US" w:eastAsia="zh-CN"/>
              </w:rPr>
            </w:pPr>
            <w:r>
              <w:rPr>
                <w:rFonts w:hint="eastAsia" w:ascii="宋体" w:hAnsi="宋体" w:eastAsia="宋体" w:cs="宋体"/>
                <w:b/>
                <w:bCs/>
                <w:color w:val="000000"/>
                <w:kern w:val="0"/>
                <w:sz w:val="18"/>
                <w:szCs w:val="18"/>
                <w:lang w:val="en-US" w:eastAsia="zh-CN"/>
              </w:rPr>
              <w:t> 左文正</w:t>
            </w:r>
          </w:p>
        </w:tc>
      </w:tr>
    </w:tbl>
    <w:p>
      <w:pPr>
        <w:rPr>
          <w:rFonts w:hint="eastAsia" w:ascii="宋体" w:hAnsi="宋体" w:eastAsia="宋体" w:cs="宋体"/>
          <w:b/>
          <w:bCs/>
          <w:color w:val="000000"/>
          <w:kern w:val="0"/>
          <w:sz w:val="18"/>
          <w:szCs w:val="18"/>
          <w:lang w:val="en-US" w:eastAsia="zh-CN"/>
        </w:rPr>
      </w:pPr>
    </w:p>
    <w:p>
      <w:pPr>
        <w:rPr>
          <w:rFonts w:hint="eastAsia" w:ascii="宋体" w:hAnsi="宋体" w:eastAsia="宋体" w:cs="宋体"/>
          <w:b/>
          <w:bCs/>
          <w:color w:val="000000"/>
          <w:kern w:val="0"/>
          <w:sz w:val="18"/>
          <w:szCs w:val="18"/>
          <w:lang w:val="en-US" w:eastAsia="zh-CN"/>
        </w:rPr>
      </w:pPr>
    </w:p>
    <w:p>
      <w:pPr>
        <w:rPr>
          <w:rFonts w:hint="eastAsia"/>
          <w:lang w:val="en-US" w:eastAsia="zh-CN"/>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w:pict>
        <v:shape id="4097" o:spid="_x0000_s2049" o:spt="202" type="#_x0000_t202" style="position:absolute;left:0pt;margin-top:0pt;height:144pt;width:144pt;mso-position-horizontal:center;mso-position-horizontal-relative:margin;mso-wrap-style:none;z-index:1024;mso-width-relative:page;mso-height-relative:page;" filled="f" stroked="f" coordsize="21600,21600">
          <v:path/>
          <v:fill on="f" focussize="0,0"/>
          <v:stroke on="f" weight="0.5pt"/>
          <v:imagedata o:title=""/>
          <o:lock v:ext="edit"/>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eastAsia" w:eastAsia="宋体"/>
        <w:lang w:val="en-US" w:eastAsia="zh-CN"/>
      </w:rPr>
    </w:pPr>
    <w:r>
      <w:rPr>
        <w:rFonts w:hint="eastAsia"/>
        <w:lang w:val="en-US" w:eastAsia="zh-CN"/>
      </w:rPr>
      <w:t>G08软件工程系列课程教学辅助网站-系统设计与实现计划</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eastAsia" w:eastAsia="宋体"/>
        <w:lang w:val="en-US" w:eastAsia="zh-CN"/>
      </w:rPr>
    </w:pPr>
    <w:r>
      <w:rPr>
        <w:rFonts w:hint="eastAsia"/>
        <w:lang w:val="en-US" w:eastAsia="zh-CN"/>
      </w:rPr>
      <w:t>G08软件工程系列课程教学辅助网站-系统设计与实现计划</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00000000"/>
    <w:lvl w:ilvl="0" w:tentative="0">
      <w:start w:val="1"/>
      <w:numFmt w:val="decimal"/>
      <w:lvlText w:val="%1."/>
      <w:lvlJc w:val="left"/>
      <w:pPr>
        <w:tabs>
          <w:tab w:val="left" w:pos="312"/>
        </w:tabs>
      </w:pPr>
    </w:lvl>
  </w:abstractNum>
  <w:abstractNum w:abstractNumId="1">
    <w:nsid w:val="00000001"/>
    <w:multiLevelType w:val="singleLevel"/>
    <w:tmpl w:val="00000001"/>
    <w:lvl w:ilvl="0" w:tentative="0">
      <w:start w:val="1"/>
      <w:numFmt w:val="decimal"/>
      <w:suff w:val="space"/>
      <w:lvlText w:val="%1."/>
      <w:lvlJc w:val="left"/>
    </w:lvl>
  </w:abstractNum>
  <w:abstractNum w:abstractNumId="2">
    <w:nsid w:val="00000002"/>
    <w:multiLevelType w:val="singleLevel"/>
    <w:tmpl w:val="00000002"/>
    <w:lvl w:ilvl="0" w:tentative="0">
      <w:start w:val="1"/>
      <w:numFmt w:val="decimal"/>
      <w:lvlText w:val="%1."/>
      <w:lvlJc w:val="left"/>
      <w:pPr>
        <w:tabs>
          <w:tab w:val="left" w:pos="312"/>
        </w:tabs>
      </w:pPr>
    </w:lvl>
  </w:abstractNum>
  <w:abstractNum w:abstractNumId="3">
    <w:nsid w:val="00000003"/>
    <w:multiLevelType w:val="singleLevel"/>
    <w:tmpl w:val="00000003"/>
    <w:lvl w:ilvl="0" w:tentative="0">
      <w:start w:val="1"/>
      <w:numFmt w:val="decimal"/>
      <w:suff w:val="space"/>
      <w:lvlText w:val="%1."/>
      <w:lvlJc w:val="left"/>
    </w:lvl>
  </w:abstractNum>
  <w:abstractNum w:abstractNumId="4">
    <w:nsid w:val="00000004"/>
    <w:multiLevelType w:val="singleLevel"/>
    <w:tmpl w:val="00000004"/>
    <w:lvl w:ilvl="0" w:tentative="0">
      <w:start w:val="1"/>
      <w:numFmt w:val="decimal"/>
      <w:lvlText w:val="%1."/>
      <w:lvlJc w:val="left"/>
      <w:pPr>
        <w:tabs>
          <w:tab w:val="left" w:pos="312"/>
        </w:tabs>
      </w:pPr>
    </w:lvl>
  </w:abstractNum>
  <w:abstractNum w:abstractNumId="5">
    <w:nsid w:val="00000005"/>
    <w:multiLevelType w:val="singleLevel"/>
    <w:tmpl w:val="00000005"/>
    <w:lvl w:ilvl="0" w:tentative="0">
      <w:start w:val="1"/>
      <w:numFmt w:val="decimal"/>
      <w:lvlText w:val="%1."/>
      <w:lvlJc w:val="left"/>
      <w:pPr>
        <w:tabs>
          <w:tab w:val="left" w:pos="312"/>
        </w:tabs>
      </w:pPr>
    </w:lvl>
  </w:abstractNum>
  <w:abstractNum w:abstractNumId="6">
    <w:nsid w:val="00000006"/>
    <w:multiLevelType w:val="singleLevel"/>
    <w:tmpl w:val="00000006"/>
    <w:lvl w:ilvl="0" w:tentative="0">
      <w:start w:val="1"/>
      <w:numFmt w:val="decimal"/>
      <w:suff w:val="space"/>
      <w:lvlText w:val="%1."/>
      <w:lvlJc w:val="left"/>
    </w:lvl>
  </w:abstractNum>
  <w:abstractNum w:abstractNumId="7">
    <w:nsid w:val="00000007"/>
    <w:multiLevelType w:val="singleLevel"/>
    <w:tmpl w:val="00000007"/>
    <w:lvl w:ilvl="0" w:tentative="0">
      <w:start w:val="1"/>
      <w:numFmt w:val="decimal"/>
      <w:suff w:val="space"/>
      <w:lvlText w:val="%1."/>
      <w:lvlJc w:val="left"/>
    </w:lvl>
  </w:abstractNum>
  <w:abstractNum w:abstractNumId="8">
    <w:nsid w:val="00000008"/>
    <w:multiLevelType w:val="singleLevel"/>
    <w:tmpl w:val="00000008"/>
    <w:lvl w:ilvl="0" w:tentative="0">
      <w:start w:val="1"/>
      <w:numFmt w:val="decimal"/>
      <w:lvlText w:val="%1."/>
      <w:lvlJc w:val="left"/>
      <w:pPr>
        <w:tabs>
          <w:tab w:val="left" w:pos="312"/>
        </w:tabs>
      </w:pPr>
    </w:lvl>
  </w:abstractNum>
  <w:num w:numId="1">
    <w:abstractNumId w:val="8"/>
  </w:num>
  <w:num w:numId="2">
    <w:abstractNumId w:val="0"/>
  </w:num>
  <w:num w:numId="3">
    <w:abstractNumId w:val="4"/>
  </w:num>
  <w:num w:numId="4">
    <w:abstractNumId w:val="1"/>
  </w:num>
  <w:num w:numId="5">
    <w:abstractNumId w:val="5"/>
  </w:num>
  <w:num w:numId="6">
    <w:abstractNumId w:val="2"/>
  </w:num>
  <w:num w:numId="7">
    <w:abstractNumId w:val="6"/>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760967A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keepNext/>
      <w:keepLines/>
      <w:spacing w:before="340" w:beforeAutospacing="0" w:after="330" w:afterAutospacing="0" w:line="576" w:lineRule="auto"/>
      <w:outlineLvl w:val="0"/>
    </w:pPr>
    <w:rPr>
      <w:b/>
      <w:kern w:val="44"/>
      <w:sz w:val="44"/>
    </w:rPr>
  </w:style>
  <w:style w:type="paragraph" w:styleId="3">
    <w:name w:val="heading 2"/>
    <w:basedOn w:val="1"/>
    <w:next w:val="1"/>
    <w:qFormat/>
    <w:uiPriority w:val="0"/>
    <w:pPr>
      <w:keepNext/>
      <w:keepLines/>
      <w:spacing w:before="260" w:beforeAutospacing="0" w:after="260" w:afterAutospacing="0" w:line="413" w:lineRule="auto"/>
      <w:outlineLvl w:val="1"/>
    </w:pPr>
    <w:rPr>
      <w:rFonts w:ascii="Arial" w:hAnsi="Arial" w:eastAsia="黑体"/>
      <w:b/>
      <w:sz w:val="32"/>
    </w:rPr>
  </w:style>
  <w:style w:type="paragraph" w:styleId="4">
    <w:name w:val="heading 3"/>
    <w:basedOn w:val="1"/>
    <w:next w:val="1"/>
    <w:qFormat/>
    <w:uiPriority w:val="0"/>
    <w:pPr>
      <w:keepNext/>
      <w:keepLines/>
      <w:spacing w:before="260" w:beforeAutospacing="0" w:after="260" w:afterAutospacing="0" w:line="413" w:lineRule="auto"/>
      <w:outlineLvl w:val="2"/>
    </w:pPr>
    <w:rPr>
      <w:b/>
      <w:sz w:val="32"/>
    </w:rPr>
  </w:style>
  <w:style w:type="character" w:default="1" w:styleId="11">
    <w:name w:val="Default Paragraph Font"/>
    <w:qFormat/>
    <w:uiPriority w:val="0"/>
  </w:style>
  <w:style w:type="table" w:default="1" w:styleId="12">
    <w:name w:val="Normal Table"/>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paragraph" w:styleId="10">
    <w:name w:val="Normal (Web)"/>
    <w:basedOn w:val="1"/>
    <w:qFormat/>
    <w:uiPriority w:val="0"/>
    <w:pPr>
      <w:spacing w:before="100" w:beforeAutospacing="1" w:after="100" w:afterAutospacing="1"/>
      <w:ind w:left="0" w:right="0"/>
      <w:jc w:val="left"/>
    </w:pPr>
    <w:rPr>
      <w:kern w:val="0"/>
      <w:sz w:val="24"/>
      <w:lang w:val="en-US" w:eastAsia="zh-CN"/>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4">
    <w:name w:val="WPSOffice手动目录 1"/>
    <w:qFormat/>
    <w:uiPriority w:val="0"/>
    <w:pPr>
      <w:ind w:leftChars="0"/>
    </w:pPr>
    <w:rPr>
      <w:rFonts w:ascii="Times New Roman" w:hAnsi="Times New Roman" w:eastAsia="宋体" w:cs="Times New Roman"/>
      <w:sz w:val="20"/>
      <w:szCs w:val="20"/>
    </w:rPr>
  </w:style>
  <w:style w:type="paragraph" w:customStyle="1" w:styleId="15">
    <w:name w:val="WPSOffice手动目录 2"/>
    <w:qFormat/>
    <w:uiPriority w:val="0"/>
    <w:pPr>
      <w:ind w:leftChars="200"/>
    </w:pPr>
    <w:rPr>
      <w:rFonts w:ascii="Times New Roman" w:hAnsi="Times New Roman" w:eastAsia="宋体" w:cs="Times New Roman"/>
      <w:sz w:val="20"/>
      <w:szCs w:val="20"/>
    </w:rPr>
  </w:style>
  <w:style w:type="paragraph" w:customStyle="1" w:styleId="16">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4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Words>12095</Words>
  <Characters>15274</Characters>
  <Paragraphs>1717</Paragraphs>
  <TotalTime>1</TotalTime>
  <ScaleCrop>false</ScaleCrop>
  <LinksUpToDate>false</LinksUpToDate>
  <CharactersWithSpaces>15878</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2018-12-30T09:33:00Z</dcterms:created>
  <dc:creator>Administrator</dc:creator>
  <cp:lastModifiedBy>Last_First_Hug~(@^_^@)~</cp:lastModifiedBy>
  <dcterms:modified xsi:type="dcterms:W3CDTF">2019-01-15T15:41:46Z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